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EFC38" w14:textId="77777777" w:rsidR="006F47C4" w:rsidRDefault="006F47C4" w:rsidP="00DB0FDD">
      <w:pPr>
        <w:pStyle w:val="Textoindependiente"/>
        <w:spacing w:before="3"/>
        <w:ind w:firstLine="408"/>
        <w:jc w:val="center"/>
        <w:rPr>
          <w:rFonts w:ascii="Arial" w:hAnsi="Arial" w:cs="Arial"/>
          <w:b/>
          <w:color w:val="000064"/>
          <w:sz w:val="40"/>
          <w:szCs w:val="32"/>
        </w:rPr>
      </w:pPr>
    </w:p>
    <w:p w14:paraId="0C854CD2" w14:textId="24EF020E" w:rsidR="00DB0FDD" w:rsidRDefault="00EE7C5A" w:rsidP="00DB0FDD">
      <w:pPr>
        <w:pStyle w:val="Textoindependiente"/>
        <w:spacing w:before="3"/>
        <w:ind w:firstLine="408"/>
        <w:jc w:val="center"/>
        <w:rPr>
          <w:rFonts w:ascii="Arial" w:hAnsi="Arial" w:cs="Arial"/>
          <w:b/>
          <w:color w:val="000064"/>
          <w:sz w:val="40"/>
          <w:szCs w:val="32"/>
        </w:rPr>
      </w:pPr>
      <w:r>
        <w:rPr>
          <w:rFonts w:ascii="Arial" w:hAnsi="Arial" w:cs="Arial"/>
          <w:b/>
          <w:color w:val="000064"/>
          <w:sz w:val="40"/>
          <w:szCs w:val="32"/>
        </w:rPr>
        <w:t>Laboratorio Nro.</w:t>
      </w:r>
      <w:r w:rsidR="00DB0FDD" w:rsidRPr="00C36E70">
        <w:rPr>
          <w:rFonts w:ascii="Arial" w:hAnsi="Arial" w:cs="Arial"/>
          <w:b/>
          <w:color w:val="000064"/>
          <w:sz w:val="40"/>
          <w:szCs w:val="32"/>
        </w:rPr>
        <w:t xml:space="preserve"> </w:t>
      </w:r>
      <w:r w:rsidR="00DD1CBC">
        <w:rPr>
          <w:rFonts w:ascii="Arial" w:hAnsi="Arial" w:cs="Arial"/>
          <w:b/>
          <w:color w:val="000064"/>
          <w:sz w:val="40"/>
          <w:szCs w:val="32"/>
        </w:rPr>
        <w:t>1</w:t>
      </w:r>
      <w:r w:rsidR="00DB0FDD" w:rsidRPr="00C36E70">
        <w:rPr>
          <w:rFonts w:ascii="Arial" w:hAnsi="Arial" w:cs="Arial"/>
          <w:b/>
          <w:color w:val="000064"/>
          <w:sz w:val="40"/>
          <w:szCs w:val="32"/>
        </w:rPr>
        <w:br/>
      </w:r>
      <w:r w:rsidR="00DD1CBC">
        <w:rPr>
          <w:rFonts w:ascii="Arial" w:hAnsi="Arial" w:cs="Arial"/>
          <w:b/>
          <w:color w:val="000064"/>
          <w:sz w:val="40"/>
          <w:szCs w:val="32"/>
        </w:rPr>
        <w:t xml:space="preserve">Recursión </w:t>
      </w:r>
    </w:p>
    <w:p w14:paraId="27C4BF98" w14:textId="19AAE7A7" w:rsidR="006F47C4" w:rsidRDefault="006F47C4" w:rsidP="00DB0FDD">
      <w:pPr>
        <w:pStyle w:val="Textoindependiente"/>
        <w:spacing w:before="3"/>
        <w:ind w:firstLine="408"/>
        <w:jc w:val="center"/>
        <w:rPr>
          <w:rFonts w:ascii="Arial" w:hAnsi="Arial" w:cs="Arial"/>
          <w:b/>
          <w:color w:val="000064"/>
          <w:sz w:val="40"/>
          <w:szCs w:val="32"/>
        </w:rPr>
      </w:pPr>
    </w:p>
    <w:p w14:paraId="63C2FCAF" w14:textId="77777777" w:rsidR="006F47C4" w:rsidRPr="006F47C4" w:rsidRDefault="006F47C4" w:rsidP="006F47C4">
      <w:pPr>
        <w:pStyle w:val="Textoindependiente"/>
        <w:rPr>
          <w:rFonts w:ascii="Arial" w:hAnsi="Arial" w:cs="Arial"/>
          <w:sz w:val="22"/>
          <w:szCs w:val="22"/>
        </w:rPr>
      </w:pPr>
    </w:p>
    <w:tbl>
      <w:tblPr>
        <w:tblW w:w="0" w:type="auto"/>
        <w:tblLayout w:type="fixed"/>
        <w:tblLook w:val="0000" w:firstRow="0" w:lastRow="0" w:firstColumn="0" w:lastColumn="0" w:noHBand="0" w:noVBand="0"/>
      </w:tblPr>
      <w:tblGrid>
        <w:gridCol w:w="4605"/>
        <w:gridCol w:w="4605"/>
      </w:tblGrid>
      <w:tr w:rsidR="006F47C4" w:rsidRPr="006F47C4" w14:paraId="07984F0E" w14:textId="77777777" w:rsidTr="002E3E49">
        <w:tc>
          <w:tcPr>
            <w:tcW w:w="4605" w:type="dxa"/>
            <w:shd w:val="clear" w:color="auto" w:fill="auto"/>
          </w:tcPr>
          <w:p w14:paraId="1007AE70" w14:textId="13533612" w:rsidR="006F47C4" w:rsidRPr="006F47C4" w:rsidRDefault="00600424" w:rsidP="002E3E49">
            <w:pPr>
              <w:jc w:val="center"/>
              <w:rPr>
                <w:sz w:val="22"/>
                <w:szCs w:val="22"/>
              </w:rPr>
            </w:pPr>
            <w:r>
              <w:rPr>
                <w:b/>
                <w:bCs/>
                <w:sz w:val="22"/>
                <w:szCs w:val="22"/>
              </w:rPr>
              <w:t>Miguel Angel Martinez Florez</w:t>
            </w:r>
          </w:p>
          <w:p w14:paraId="11BBC13A" w14:textId="77777777" w:rsidR="006F47C4" w:rsidRPr="006F47C4" w:rsidRDefault="006F47C4" w:rsidP="002E3E49">
            <w:pPr>
              <w:jc w:val="center"/>
              <w:rPr>
                <w:sz w:val="22"/>
                <w:szCs w:val="22"/>
              </w:rPr>
            </w:pPr>
            <w:r w:rsidRPr="006F47C4">
              <w:rPr>
                <w:bCs/>
                <w:sz w:val="22"/>
                <w:szCs w:val="22"/>
              </w:rPr>
              <w:t>Universidad Eafit</w:t>
            </w:r>
          </w:p>
          <w:p w14:paraId="6AF08CEF" w14:textId="77777777" w:rsidR="006F47C4" w:rsidRPr="006F47C4" w:rsidRDefault="006F47C4" w:rsidP="002E3E49">
            <w:pPr>
              <w:jc w:val="center"/>
              <w:rPr>
                <w:sz w:val="22"/>
                <w:szCs w:val="22"/>
              </w:rPr>
            </w:pPr>
            <w:r w:rsidRPr="006F47C4">
              <w:rPr>
                <w:bCs/>
                <w:sz w:val="22"/>
                <w:szCs w:val="22"/>
              </w:rPr>
              <w:t>Medellín, Colombia</w:t>
            </w:r>
          </w:p>
          <w:p w14:paraId="295B95E0" w14:textId="52887EBA" w:rsidR="006F47C4" w:rsidRPr="006F47C4" w:rsidRDefault="00600424" w:rsidP="002E3E49">
            <w:pPr>
              <w:jc w:val="center"/>
              <w:rPr>
                <w:sz w:val="22"/>
                <w:szCs w:val="22"/>
              </w:rPr>
            </w:pPr>
            <w:r>
              <w:rPr>
                <w:bCs/>
                <w:sz w:val="22"/>
                <w:szCs w:val="22"/>
              </w:rPr>
              <w:t>mamartinef@eafit.edu.co</w:t>
            </w:r>
          </w:p>
          <w:p w14:paraId="39917F54" w14:textId="77777777" w:rsidR="006F47C4" w:rsidRPr="006F47C4" w:rsidRDefault="006F47C4" w:rsidP="002E3E49">
            <w:pPr>
              <w:jc w:val="center"/>
              <w:rPr>
                <w:b/>
                <w:bCs/>
                <w:sz w:val="22"/>
                <w:szCs w:val="22"/>
              </w:rPr>
            </w:pPr>
          </w:p>
        </w:tc>
        <w:tc>
          <w:tcPr>
            <w:tcW w:w="4605" w:type="dxa"/>
            <w:shd w:val="clear" w:color="auto" w:fill="auto"/>
          </w:tcPr>
          <w:p w14:paraId="1DCE81E6" w14:textId="18FFF06A" w:rsidR="006F47C4" w:rsidRPr="006F47C4" w:rsidRDefault="00600424" w:rsidP="002E3E49">
            <w:pPr>
              <w:jc w:val="center"/>
              <w:rPr>
                <w:sz w:val="22"/>
                <w:szCs w:val="22"/>
              </w:rPr>
            </w:pPr>
            <w:r>
              <w:rPr>
                <w:b/>
                <w:bCs/>
                <w:sz w:val="22"/>
                <w:szCs w:val="22"/>
              </w:rPr>
              <w:t>Pablo Maya Villegas</w:t>
            </w:r>
          </w:p>
          <w:p w14:paraId="165A19DE" w14:textId="77777777" w:rsidR="006F47C4" w:rsidRPr="006F47C4" w:rsidRDefault="006F47C4" w:rsidP="002E3E49">
            <w:pPr>
              <w:jc w:val="center"/>
              <w:rPr>
                <w:sz w:val="22"/>
                <w:szCs w:val="22"/>
              </w:rPr>
            </w:pPr>
            <w:r w:rsidRPr="006F47C4">
              <w:rPr>
                <w:bCs/>
                <w:sz w:val="22"/>
                <w:szCs w:val="22"/>
              </w:rPr>
              <w:t>Universidad Eafit</w:t>
            </w:r>
          </w:p>
          <w:p w14:paraId="199F0DCD" w14:textId="77777777" w:rsidR="006F47C4" w:rsidRPr="006F47C4" w:rsidRDefault="006F47C4" w:rsidP="002E3E49">
            <w:pPr>
              <w:jc w:val="center"/>
              <w:rPr>
                <w:sz w:val="22"/>
                <w:szCs w:val="22"/>
              </w:rPr>
            </w:pPr>
            <w:r w:rsidRPr="006F47C4">
              <w:rPr>
                <w:bCs/>
                <w:sz w:val="22"/>
                <w:szCs w:val="22"/>
              </w:rPr>
              <w:t>Medellín, Colombia</w:t>
            </w:r>
          </w:p>
          <w:p w14:paraId="05E13523" w14:textId="2EE45162" w:rsidR="006F47C4" w:rsidRPr="006F47C4" w:rsidRDefault="00600424" w:rsidP="002E3E49">
            <w:pPr>
              <w:jc w:val="center"/>
              <w:rPr>
                <w:sz w:val="22"/>
                <w:szCs w:val="22"/>
              </w:rPr>
            </w:pPr>
            <w:r>
              <w:rPr>
                <w:bCs/>
                <w:sz w:val="22"/>
                <w:szCs w:val="22"/>
              </w:rPr>
              <w:t>pmayav</w:t>
            </w:r>
            <w:r w:rsidR="006F47C4" w:rsidRPr="006F47C4">
              <w:rPr>
                <w:bCs/>
                <w:sz w:val="22"/>
                <w:szCs w:val="22"/>
              </w:rPr>
              <w:t>@eafit.edu.co</w:t>
            </w:r>
          </w:p>
          <w:p w14:paraId="2BC03404" w14:textId="77777777" w:rsidR="006F47C4" w:rsidRPr="006F47C4" w:rsidRDefault="006F47C4" w:rsidP="002E3E49">
            <w:pPr>
              <w:jc w:val="center"/>
              <w:rPr>
                <w:b/>
                <w:bCs/>
                <w:sz w:val="22"/>
                <w:szCs w:val="22"/>
              </w:rPr>
            </w:pPr>
          </w:p>
        </w:tc>
      </w:tr>
    </w:tbl>
    <w:p w14:paraId="791D7824" w14:textId="77777777" w:rsidR="006F47C4" w:rsidRPr="006F47C4" w:rsidRDefault="006F47C4" w:rsidP="006F47C4">
      <w:pPr>
        <w:rPr>
          <w:b/>
          <w:bCs/>
          <w:sz w:val="22"/>
          <w:szCs w:val="22"/>
        </w:rPr>
      </w:pPr>
    </w:p>
    <w:p w14:paraId="7A96F5C9" w14:textId="77777777" w:rsidR="006F47C4" w:rsidRPr="006F47C4" w:rsidRDefault="006F47C4" w:rsidP="006F47C4">
      <w:pPr>
        <w:rPr>
          <w:b/>
          <w:bCs/>
          <w:sz w:val="22"/>
          <w:szCs w:val="22"/>
        </w:rPr>
      </w:pPr>
    </w:p>
    <w:p w14:paraId="0C6011D7" w14:textId="77777777" w:rsidR="006F47C4" w:rsidRPr="006F47C4" w:rsidRDefault="006F47C4" w:rsidP="006F47C4">
      <w:pPr>
        <w:rPr>
          <w:sz w:val="22"/>
          <w:szCs w:val="22"/>
        </w:rPr>
      </w:pPr>
      <w:r w:rsidRPr="006F47C4">
        <w:rPr>
          <w:b/>
          <w:bCs/>
          <w:color w:val="002060"/>
          <w:sz w:val="22"/>
          <w:szCs w:val="22"/>
        </w:rPr>
        <w:t>3)</w:t>
      </w:r>
      <w:r w:rsidRPr="006F47C4">
        <w:rPr>
          <w:b/>
          <w:bCs/>
          <w:sz w:val="22"/>
          <w:szCs w:val="22"/>
        </w:rPr>
        <w:t xml:space="preserve"> Simulacro de preguntas de sustentación de Proyectos</w:t>
      </w:r>
    </w:p>
    <w:p w14:paraId="5C991548" w14:textId="77777777" w:rsidR="006F47C4" w:rsidRPr="006F47C4" w:rsidRDefault="006F47C4" w:rsidP="006F47C4">
      <w:pPr>
        <w:rPr>
          <w:b/>
          <w:bCs/>
          <w:sz w:val="22"/>
          <w:szCs w:val="22"/>
        </w:rPr>
      </w:pPr>
    </w:p>
    <w:p w14:paraId="5D3FA7AC" w14:textId="75CFA110" w:rsidR="006F47C4" w:rsidRDefault="00320EFF" w:rsidP="00320EFF">
      <w:pPr>
        <w:pStyle w:val="Prrafodelista"/>
        <w:ind w:left="360"/>
        <w:jc w:val="both"/>
      </w:pPr>
      <w:r w:rsidRPr="00320EFF">
        <w:rPr>
          <w:b/>
          <w:bCs/>
          <w:color w:val="002060"/>
          <w:sz w:val="22"/>
          <w:szCs w:val="22"/>
        </w:rPr>
        <w:t>3.1</w:t>
      </w:r>
      <w:r w:rsidR="00F04E11">
        <w:rPr>
          <w:b/>
          <w:bCs/>
          <w:color w:val="002060"/>
          <w:sz w:val="22"/>
          <w:szCs w:val="22"/>
        </w:rPr>
        <w:t xml:space="preserve">. </w:t>
      </w:r>
      <w:r w:rsidR="00F04E11">
        <w:t>Calculen la complejidad asintótica, para el peor de los casos, del ejercicio 1.1</w:t>
      </w:r>
    </w:p>
    <w:p w14:paraId="3962C857" w14:textId="1DAC903E" w:rsidR="00600424" w:rsidRDefault="00600424" w:rsidP="00320EFF">
      <w:pPr>
        <w:pStyle w:val="Prrafodelista"/>
        <w:ind w:left="360"/>
        <w:jc w:val="both"/>
        <w:rPr>
          <w:b/>
          <w:bCs/>
          <w:color w:val="002060"/>
          <w:sz w:val="22"/>
          <w:szCs w:val="22"/>
        </w:rPr>
      </w:pPr>
    </w:p>
    <w:p w14:paraId="00265DD0" w14:textId="10ADBF91" w:rsidR="00600424" w:rsidRDefault="00600424" w:rsidP="00320EFF">
      <w:pPr>
        <w:pStyle w:val="Prrafodelista"/>
        <w:ind w:left="360"/>
        <w:jc w:val="both"/>
        <w:rPr>
          <w:bCs/>
          <w:sz w:val="22"/>
          <w:szCs w:val="22"/>
        </w:rPr>
      </w:pPr>
      <w:r>
        <w:rPr>
          <w:b/>
          <w:bCs/>
          <w:color w:val="002060"/>
          <w:sz w:val="22"/>
          <w:szCs w:val="22"/>
        </w:rPr>
        <w:t>R</w:t>
      </w:r>
      <w:proofErr w:type="gramStart"/>
      <w:r>
        <w:rPr>
          <w:b/>
          <w:bCs/>
          <w:color w:val="002060"/>
          <w:sz w:val="22"/>
          <w:szCs w:val="22"/>
        </w:rPr>
        <w:t xml:space="preserve">\  </w:t>
      </w:r>
      <w:r>
        <w:rPr>
          <w:bCs/>
          <w:sz w:val="22"/>
          <w:szCs w:val="22"/>
        </w:rPr>
        <w:t>El</w:t>
      </w:r>
      <w:proofErr w:type="gramEnd"/>
      <w:r>
        <w:rPr>
          <w:bCs/>
          <w:sz w:val="22"/>
          <w:szCs w:val="22"/>
        </w:rPr>
        <w:t xml:space="preserve"> algoritmo recursivo tiene una razón de cambió de 2</w:t>
      </w:r>
      <w:r>
        <w:rPr>
          <w:bCs/>
          <w:sz w:val="22"/>
          <w:szCs w:val="22"/>
          <w:vertAlign w:val="superscript"/>
        </w:rPr>
        <w:t>X</w:t>
      </w:r>
      <w:r>
        <w:rPr>
          <w:bCs/>
          <w:sz w:val="22"/>
          <w:szCs w:val="22"/>
        </w:rPr>
        <w:t>, esto significa que entre más grande la cantidad que se evalué, se va a demorar más y los números altos se pueden demorar hasta años en terminarse de procesar, un solo aumento de X incrementa potencialmente el tiempo y ciclos que realiza.</w:t>
      </w:r>
    </w:p>
    <w:p w14:paraId="2A996CE9" w14:textId="77777777" w:rsidR="00600424" w:rsidRPr="00320EFF" w:rsidRDefault="00600424" w:rsidP="00320EFF">
      <w:pPr>
        <w:pStyle w:val="Prrafodelista"/>
        <w:ind w:left="360"/>
        <w:jc w:val="both"/>
        <w:rPr>
          <w:b/>
          <w:bCs/>
          <w:color w:val="002060"/>
          <w:sz w:val="22"/>
          <w:szCs w:val="22"/>
        </w:rPr>
      </w:pPr>
    </w:p>
    <w:p w14:paraId="024CA591" w14:textId="5AF3EB21" w:rsidR="00320EFF" w:rsidRDefault="00320EFF" w:rsidP="00320EFF">
      <w:pPr>
        <w:pStyle w:val="Prrafodelista"/>
        <w:ind w:left="360"/>
        <w:jc w:val="both"/>
      </w:pPr>
      <w:r w:rsidRPr="00320EFF">
        <w:rPr>
          <w:b/>
          <w:bCs/>
          <w:color w:val="002060"/>
          <w:sz w:val="22"/>
          <w:szCs w:val="22"/>
        </w:rPr>
        <w:t>3.2</w:t>
      </w:r>
      <w:r w:rsidR="00F04E11">
        <w:rPr>
          <w:b/>
          <w:bCs/>
          <w:color w:val="002060"/>
          <w:sz w:val="22"/>
          <w:szCs w:val="22"/>
        </w:rPr>
        <w:t xml:space="preserve">. </w:t>
      </w:r>
      <w:r w:rsidR="00F04E11">
        <w:t>Para el ejercicio 1.1, tomen tiempos para 20 tamaños del problema diferentes, generen una gráfica y analicen los resultados. Estimen cuánto tiempo se demorará este algoritmo en la subsecuencia común más larga entre dos ADNs mitocondriales (que tienen alrededor de 300.000 caracteres cada uno)</w:t>
      </w:r>
    </w:p>
    <w:p w14:paraId="5A902B93" w14:textId="67E49764" w:rsidR="00600424" w:rsidRDefault="00600424" w:rsidP="00320EFF">
      <w:pPr>
        <w:pStyle w:val="Prrafodelista"/>
        <w:ind w:left="360"/>
        <w:jc w:val="both"/>
        <w:rPr>
          <w:b/>
          <w:bCs/>
          <w:color w:val="002060"/>
          <w:sz w:val="22"/>
          <w:szCs w:val="22"/>
        </w:rPr>
      </w:pPr>
    </w:p>
    <w:p w14:paraId="4790D43C" w14:textId="0C3FACE4" w:rsidR="00600424" w:rsidRDefault="00600424" w:rsidP="00320EFF">
      <w:pPr>
        <w:pStyle w:val="Prrafodelista"/>
        <w:ind w:left="360"/>
        <w:jc w:val="both"/>
        <w:rPr>
          <w:b/>
          <w:bCs/>
          <w:color w:val="002060"/>
          <w:sz w:val="22"/>
          <w:szCs w:val="22"/>
        </w:rPr>
      </w:pPr>
      <w:r>
        <w:rPr>
          <w:b/>
          <w:bCs/>
          <w:color w:val="002060"/>
          <w:sz w:val="22"/>
          <w:szCs w:val="22"/>
        </w:rPr>
        <w:t xml:space="preserve">R\ </w:t>
      </w:r>
    </w:p>
    <w:p w14:paraId="622A49BC" w14:textId="56FD23F5" w:rsidR="00600424" w:rsidRDefault="00600424" w:rsidP="00600424">
      <w:pPr>
        <w:pStyle w:val="Prrafodelista"/>
        <w:ind w:left="360"/>
        <w:jc w:val="both"/>
        <w:rPr>
          <w:b/>
          <w:bCs/>
          <w:color w:val="002060"/>
          <w:sz w:val="22"/>
          <w:szCs w:val="22"/>
        </w:rPr>
      </w:pPr>
      <w:r>
        <w:rPr>
          <w:noProof/>
          <w:lang w:val="es-CO" w:eastAsia="ja-JP"/>
        </w:rPr>
        <w:drawing>
          <wp:anchor distT="0" distB="0" distL="114300" distR="114300" simplePos="0" relativeHeight="251662336" behindDoc="0" locked="0" layoutInCell="1" allowOverlap="1" wp14:anchorId="5512D3F3" wp14:editId="329AF0ED">
            <wp:simplePos x="0" y="0"/>
            <wp:positionH relativeFrom="column">
              <wp:posOffset>2395855</wp:posOffset>
            </wp:positionH>
            <wp:positionV relativeFrom="paragraph">
              <wp:posOffset>137160</wp:posOffset>
            </wp:positionV>
            <wp:extent cx="4200525" cy="2389505"/>
            <wp:effectExtent l="0" t="0" r="9525" b="10795"/>
            <wp:wrapThrough wrapText="bothSides">
              <wp:wrapPolygon edited="0">
                <wp:start x="0" y="0"/>
                <wp:lineTo x="0" y="21525"/>
                <wp:lineTo x="21551" y="21525"/>
                <wp:lineTo x="21551" y="0"/>
                <wp:lineTo x="0" y="0"/>
              </wp:wrapPolygon>
            </wp:wrapThrough>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tbl>
      <w:tblPr>
        <w:tblW w:w="3525" w:type="dxa"/>
        <w:tblCellMar>
          <w:left w:w="70" w:type="dxa"/>
          <w:right w:w="70" w:type="dxa"/>
        </w:tblCellMar>
        <w:tblLook w:val="04A0" w:firstRow="1" w:lastRow="0" w:firstColumn="1" w:lastColumn="0" w:noHBand="0" w:noVBand="1"/>
      </w:tblPr>
      <w:tblGrid>
        <w:gridCol w:w="925"/>
        <w:gridCol w:w="1540"/>
        <w:gridCol w:w="1060"/>
      </w:tblGrid>
      <w:tr w:rsidR="00600424" w:rsidRPr="00A02034" w14:paraId="5F51EB5E" w14:textId="77777777" w:rsidTr="00B40732">
        <w:trPr>
          <w:trHeight w:val="300"/>
        </w:trPr>
        <w:tc>
          <w:tcPr>
            <w:tcW w:w="925" w:type="dxa"/>
            <w:tcBorders>
              <w:top w:val="single" w:sz="8" w:space="0" w:color="auto"/>
              <w:left w:val="single" w:sz="8" w:space="0" w:color="auto"/>
              <w:bottom w:val="nil"/>
              <w:right w:val="nil"/>
            </w:tcBorders>
            <w:shd w:val="clear" w:color="000000" w:fill="F8CBAD"/>
            <w:noWrap/>
            <w:vAlign w:val="bottom"/>
            <w:hideMark/>
          </w:tcPr>
          <w:p w14:paraId="0B5B8C7E"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Tamaño:</w:t>
            </w:r>
          </w:p>
        </w:tc>
        <w:tc>
          <w:tcPr>
            <w:tcW w:w="1540" w:type="dxa"/>
            <w:tcBorders>
              <w:top w:val="single" w:sz="8" w:space="0" w:color="auto"/>
              <w:left w:val="nil"/>
              <w:bottom w:val="nil"/>
              <w:right w:val="nil"/>
            </w:tcBorders>
            <w:shd w:val="clear" w:color="000000" w:fill="F8CBAD"/>
            <w:noWrap/>
            <w:vAlign w:val="bottom"/>
            <w:hideMark/>
          </w:tcPr>
          <w:p w14:paraId="52296410"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Recursiones:</w:t>
            </w:r>
          </w:p>
        </w:tc>
        <w:tc>
          <w:tcPr>
            <w:tcW w:w="1060" w:type="dxa"/>
            <w:tcBorders>
              <w:top w:val="single" w:sz="8" w:space="0" w:color="auto"/>
              <w:left w:val="nil"/>
              <w:bottom w:val="nil"/>
              <w:right w:val="single" w:sz="8" w:space="0" w:color="auto"/>
            </w:tcBorders>
            <w:shd w:val="clear" w:color="000000" w:fill="F8CBAD"/>
            <w:noWrap/>
            <w:vAlign w:val="bottom"/>
            <w:hideMark/>
          </w:tcPr>
          <w:p w14:paraId="18F08CB0"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Tiempo:</w:t>
            </w:r>
          </w:p>
        </w:tc>
      </w:tr>
      <w:tr w:rsidR="00600424" w:rsidRPr="00A02034" w14:paraId="15DEFC50"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64BF4E29"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11</w:t>
            </w:r>
          </w:p>
        </w:tc>
        <w:tc>
          <w:tcPr>
            <w:tcW w:w="1540" w:type="dxa"/>
            <w:tcBorders>
              <w:top w:val="nil"/>
              <w:left w:val="nil"/>
              <w:bottom w:val="nil"/>
              <w:right w:val="nil"/>
            </w:tcBorders>
            <w:shd w:val="clear" w:color="auto" w:fill="auto"/>
            <w:noWrap/>
            <w:vAlign w:val="bottom"/>
            <w:hideMark/>
          </w:tcPr>
          <w:p w14:paraId="1A267302"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26667</w:t>
            </w:r>
          </w:p>
        </w:tc>
        <w:tc>
          <w:tcPr>
            <w:tcW w:w="1060" w:type="dxa"/>
            <w:tcBorders>
              <w:top w:val="nil"/>
              <w:left w:val="nil"/>
              <w:bottom w:val="nil"/>
              <w:right w:val="single" w:sz="8" w:space="0" w:color="auto"/>
            </w:tcBorders>
            <w:shd w:val="clear" w:color="auto" w:fill="auto"/>
            <w:noWrap/>
            <w:vAlign w:val="bottom"/>
            <w:hideMark/>
          </w:tcPr>
          <w:p w14:paraId="5016CDB8"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20</w:t>
            </w:r>
          </w:p>
        </w:tc>
      </w:tr>
      <w:tr w:rsidR="00600424" w:rsidRPr="00A02034" w14:paraId="70D54D27"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26825531"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12</w:t>
            </w:r>
          </w:p>
        </w:tc>
        <w:tc>
          <w:tcPr>
            <w:tcW w:w="1540" w:type="dxa"/>
            <w:tcBorders>
              <w:top w:val="nil"/>
              <w:left w:val="nil"/>
              <w:bottom w:val="nil"/>
              <w:right w:val="nil"/>
            </w:tcBorders>
            <w:shd w:val="clear" w:color="auto" w:fill="auto"/>
            <w:noWrap/>
            <w:vAlign w:val="bottom"/>
            <w:hideMark/>
          </w:tcPr>
          <w:p w14:paraId="710B0141"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106006</w:t>
            </w:r>
          </w:p>
        </w:tc>
        <w:tc>
          <w:tcPr>
            <w:tcW w:w="1060" w:type="dxa"/>
            <w:tcBorders>
              <w:top w:val="nil"/>
              <w:left w:val="nil"/>
              <w:bottom w:val="nil"/>
              <w:right w:val="single" w:sz="8" w:space="0" w:color="auto"/>
            </w:tcBorders>
            <w:shd w:val="clear" w:color="auto" w:fill="auto"/>
            <w:noWrap/>
            <w:vAlign w:val="bottom"/>
            <w:hideMark/>
          </w:tcPr>
          <w:p w14:paraId="4E3C0D41"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34</w:t>
            </w:r>
          </w:p>
        </w:tc>
      </w:tr>
      <w:tr w:rsidR="00600424" w:rsidRPr="00A02034" w14:paraId="734178F2"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41FDC981"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13</w:t>
            </w:r>
          </w:p>
        </w:tc>
        <w:tc>
          <w:tcPr>
            <w:tcW w:w="1540" w:type="dxa"/>
            <w:tcBorders>
              <w:top w:val="nil"/>
              <w:left w:val="nil"/>
              <w:bottom w:val="nil"/>
              <w:right w:val="nil"/>
            </w:tcBorders>
            <w:shd w:val="clear" w:color="auto" w:fill="auto"/>
            <w:noWrap/>
            <w:vAlign w:val="bottom"/>
            <w:hideMark/>
          </w:tcPr>
          <w:p w14:paraId="402828EA"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318032</w:t>
            </w:r>
          </w:p>
        </w:tc>
        <w:tc>
          <w:tcPr>
            <w:tcW w:w="1060" w:type="dxa"/>
            <w:tcBorders>
              <w:top w:val="nil"/>
              <w:left w:val="nil"/>
              <w:bottom w:val="nil"/>
              <w:right w:val="single" w:sz="8" w:space="0" w:color="auto"/>
            </w:tcBorders>
            <w:shd w:val="clear" w:color="auto" w:fill="auto"/>
            <w:noWrap/>
            <w:vAlign w:val="bottom"/>
            <w:hideMark/>
          </w:tcPr>
          <w:p w14:paraId="5FB664AF"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46</w:t>
            </w:r>
          </w:p>
        </w:tc>
      </w:tr>
      <w:tr w:rsidR="00600424" w:rsidRPr="00A02034" w14:paraId="2A9A3E95"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31C9C0EB"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14</w:t>
            </w:r>
          </w:p>
        </w:tc>
        <w:tc>
          <w:tcPr>
            <w:tcW w:w="1540" w:type="dxa"/>
            <w:tcBorders>
              <w:top w:val="nil"/>
              <w:left w:val="nil"/>
              <w:bottom w:val="nil"/>
              <w:right w:val="nil"/>
            </w:tcBorders>
            <w:shd w:val="clear" w:color="auto" w:fill="auto"/>
            <w:noWrap/>
            <w:vAlign w:val="bottom"/>
            <w:hideMark/>
          </w:tcPr>
          <w:p w14:paraId="23FACB85"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582732</w:t>
            </w:r>
          </w:p>
        </w:tc>
        <w:tc>
          <w:tcPr>
            <w:tcW w:w="1060" w:type="dxa"/>
            <w:tcBorders>
              <w:top w:val="nil"/>
              <w:left w:val="nil"/>
              <w:bottom w:val="nil"/>
              <w:right w:val="single" w:sz="8" w:space="0" w:color="auto"/>
            </w:tcBorders>
            <w:shd w:val="clear" w:color="auto" w:fill="auto"/>
            <w:noWrap/>
            <w:vAlign w:val="bottom"/>
            <w:hideMark/>
          </w:tcPr>
          <w:p w14:paraId="675E601E"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67</w:t>
            </w:r>
          </w:p>
        </w:tc>
      </w:tr>
      <w:tr w:rsidR="00600424" w:rsidRPr="00A02034" w14:paraId="28352AA7"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7A5FB23E"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15</w:t>
            </w:r>
          </w:p>
        </w:tc>
        <w:tc>
          <w:tcPr>
            <w:tcW w:w="1540" w:type="dxa"/>
            <w:tcBorders>
              <w:top w:val="nil"/>
              <w:left w:val="nil"/>
              <w:bottom w:val="nil"/>
              <w:right w:val="nil"/>
            </w:tcBorders>
            <w:shd w:val="clear" w:color="auto" w:fill="auto"/>
            <w:noWrap/>
            <w:vAlign w:val="bottom"/>
            <w:hideMark/>
          </w:tcPr>
          <w:p w14:paraId="4445E5BD"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794759</w:t>
            </w:r>
          </w:p>
        </w:tc>
        <w:tc>
          <w:tcPr>
            <w:tcW w:w="1060" w:type="dxa"/>
            <w:tcBorders>
              <w:top w:val="nil"/>
              <w:left w:val="nil"/>
              <w:bottom w:val="nil"/>
              <w:right w:val="single" w:sz="8" w:space="0" w:color="auto"/>
            </w:tcBorders>
            <w:shd w:val="clear" w:color="auto" w:fill="auto"/>
            <w:noWrap/>
            <w:vAlign w:val="bottom"/>
            <w:hideMark/>
          </w:tcPr>
          <w:p w14:paraId="488B6F2F"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62</w:t>
            </w:r>
          </w:p>
        </w:tc>
      </w:tr>
      <w:tr w:rsidR="00600424" w:rsidRPr="00A02034" w14:paraId="2A51326D"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1AB21493"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16</w:t>
            </w:r>
          </w:p>
        </w:tc>
        <w:tc>
          <w:tcPr>
            <w:tcW w:w="1540" w:type="dxa"/>
            <w:tcBorders>
              <w:top w:val="nil"/>
              <w:left w:val="nil"/>
              <w:bottom w:val="nil"/>
              <w:right w:val="nil"/>
            </w:tcBorders>
            <w:shd w:val="clear" w:color="auto" w:fill="auto"/>
            <w:noWrap/>
            <w:vAlign w:val="bottom"/>
            <w:hideMark/>
          </w:tcPr>
          <w:p w14:paraId="3CCBFEF4"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3438617</w:t>
            </w:r>
          </w:p>
        </w:tc>
        <w:tc>
          <w:tcPr>
            <w:tcW w:w="1060" w:type="dxa"/>
            <w:tcBorders>
              <w:top w:val="nil"/>
              <w:left w:val="nil"/>
              <w:bottom w:val="nil"/>
              <w:right w:val="single" w:sz="8" w:space="0" w:color="auto"/>
            </w:tcBorders>
            <w:shd w:val="clear" w:color="auto" w:fill="auto"/>
            <w:noWrap/>
            <w:vAlign w:val="bottom"/>
            <w:hideMark/>
          </w:tcPr>
          <w:p w14:paraId="7900AF47"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137</w:t>
            </w:r>
          </w:p>
        </w:tc>
      </w:tr>
      <w:tr w:rsidR="00600424" w:rsidRPr="00A02034" w14:paraId="13681CC8"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08084E5A"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17</w:t>
            </w:r>
          </w:p>
        </w:tc>
        <w:tc>
          <w:tcPr>
            <w:tcW w:w="1540" w:type="dxa"/>
            <w:tcBorders>
              <w:top w:val="nil"/>
              <w:left w:val="nil"/>
              <w:bottom w:val="nil"/>
              <w:right w:val="nil"/>
            </w:tcBorders>
            <w:shd w:val="clear" w:color="auto" w:fill="auto"/>
            <w:noWrap/>
            <w:vAlign w:val="bottom"/>
            <w:hideMark/>
          </w:tcPr>
          <w:p w14:paraId="41B28280"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12432260</w:t>
            </w:r>
          </w:p>
        </w:tc>
        <w:tc>
          <w:tcPr>
            <w:tcW w:w="1060" w:type="dxa"/>
            <w:tcBorders>
              <w:top w:val="nil"/>
              <w:left w:val="nil"/>
              <w:bottom w:val="nil"/>
              <w:right w:val="single" w:sz="8" w:space="0" w:color="auto"/>
            </w:tcBorders>
            <w:shd w:val="clear" w:color="auto" w:fill="auto"/>
            <w:noWrap/>
            <w:vAlign w:val="bottom"/>
            <w:hideMark/>
          </w:tcPr>
          <w:p w14:paraId="78453DFD"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363</w:t>
            </w:r>
          </w:p>
        </w:tc>
      </w:tr>
      <w:tr w:rsidR="00600424" w:rsidRPr="00A02034" w14:paraId="59291AF9"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1C24E087"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18</w:t>
            </w:r>
          </w:p>
        </w:tc>
        <w:tc>
          <w:tcPr>
            <w:tcW w:w="1540" w:type="dxa"/>
            <w:tcBorders>
              <w:top w:val="nil"/>
              <w:left w:val="nil"/>
              <w:bottom w:val="nil"/>
              <w:right w:val="nil"/>
            </w:tcBorders>
            <w:shd w:val="clear" w:color="auto" w:fill="auto"/>
            <w:noWrap/>
            <w:vAlign w:val="bottom"/>
            <w:hideMark/>
          </w:tcPr>
          <w:p w14:paraId="4DC6538A"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35495254</w:t>
            </w:r>
          </w:p>
        </w:tc>
        <w:tc>
          <w:tcPr>
            <w:tcW w:w="1060" w:type="dxa"/>
            <w:tcBorders>
              <w:top w:val="nil"/>
              <w:left w:val="nil"/>
              <w:bottom w:val="nil"/>
              <w:right w:val="single" w:sz="8" w:space="0" w:color="auto"/>
            </w:tcBorders>
            <w:shd w:val="clear" w:color="auto" w:fill="auto"/>
            <w:noWrap/>
            <w:vAlign w:val="bottom"/>
            <w:hideMark/>
          </w:tcPr>
          <w:p w14:paraId="4C7FAD53"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1037</w:t>
            </w:r>
          </w:p>
        </w:tc>
      </w:tr>
      <w:tr w:rsidR="00600424" w:rsidRPr="00A02034" w14:paraId="61840D95"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18FCA9C9"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19</w:t>
            </w:r>
          </w:p>
        </w:tc>
        <w:tc>
          <w:tcPr>
            <w:tcW w:w="1540" w:type="dxa"/>
            <w:tcBorders>
              <w:top w:val="nil"/>
              <w:left w:val="nil"/>
              <w:bottom w:val="nil"/>
              <w:right w:val="nil"/>
            </w:tcBorders>
            <w:shd w:val="clear" w:color="auto" w:fill="auto"/>
            <w:noWrap/>
            <w:vAlign w:val="bottom"/>
            <w:hideMark/>
          </w:tcPr>
          <w:p w14:paraId="300A4A01"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85327171</w:t>
            </w:r>
          </w:p>
        </w:tc>
        <w:tc>
          <w:tcPr>
            <w:tcW w:w="1060" w:type="dxa"/>
            <w:tcBorders>
              <w:top w:val="nil"/>
              <w:left w:val="nil"/>
              <w:bottom w:val="nil"/>
              <w:right w:val="single" w:sz="8" w:space="0" w:color="auto"/>
            </w:tcBorders>
            <w:shd w:val="clear" w:color="auto" w:fill="auto"/>
            <w:noWrap/>
            <w:vAlign w:val="bottom"/>
            <w:hideMark/>
          </w:tcPr>
          <w:p w14:paraId="15C5D4DE"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1920</w:t>
            </w:r>
          </w:p>
        </w:tc>
      </w:tr>
      <w:tr w:rsidR="00600424" w:rsidRPr="00A02034" w14:paraId="73EA09DF" w14:textId="77777777" w:rsidTr="00B40732">
        <w:trPr>
          <w:trHeight w:val="270"/>
        </w:trPr>
        <w:tc>
          <w:tcPr>
            <w:tcW w:w="925" w:type="dxa"/>
            <w:tcBorders>
              <w:top w:val="nil"/>
              <w:left w:val="single" w:sz="8" w:space="0" w:color="auto"/>
              <w:bottom w:val="nil"/>
              <w:right w:val="nil"/>
            </w:tcBorders>
            <w:shd w:val="clear" w:color="000000" w:fill="FFE699"/>
            <w:noWrap/>
            <w:vAlign w:val="bottom"/>
            <w:hideMark/>
          </w:tcPr>
          <w:p w14:paraId="2209EB2B"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20</w:t>
            </w:r>
          </w:p>
        </w:tc>
        <w:tc>
          <w:tcPr>
            <w:tcW w:w="1540" w:type="dxa"/>
            <w:tcBorders>
              <w:top w:val="nil"/>
              <w:left w:val="nil"/>
              <w:bottom w:val="nil"/>
              <w:right w:val="nil"/>
            </w:tcBorders>
            <w:shd w:val="clear" w:color="auto" w:fill="auto"/>
            <w:noWrap/>
            <w:vAlign w:val="bottom"/>
            <w:hideMark/>
          </w:tcPr>
          <w:p w14:paraId="718F8285"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277044648</w:t>
            </w:r>
          </w:p>
        </w:tc>
        <w:tc>
          <w:tcPr>
            <w:tcW w:w="1060" w:type="dxa"/>
            <w:tcBorders>
              <w:top w:val="nil"/>
              <w:left w:val="nil"/>
              <w:bottom w:val="nil"/>
              <w:right w:val="single" w:sz="8" w:space="0" w:color="auto"/>
            </w:tcBorders>
            <w:shd w:val="clear" w:color="auto" w:fill="auto"/>
            <w:noWrap/>
            <w:vAlign w:val="bottom"/>
            <w:hideMark/>
          </w:tcPr>
          <w:p w14:paraId="298F2779"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6717</w:t>
            </w:r>
          </w:p>
        </w:tc>
      </w:tr>
      <w:tr w:rsidR="00600424" w:rsidRPr="00A02034" w14:paraId="591832AF"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7489A3B3"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21</w:t>
            </w:r>
          </w:p>
        </w:tc>
        <w:tc>
          <w:tcPr>
            <w:tcW w:w="1540" w:type="dxa"/>
            <w:tcBorders>
              <w:top w:val="nil"/>
              <w:left w:val="nil"/>
              <w:bottom w:val="nil"/>
              <w:right w:val="nil"/>
            </w:tcBorders>
            <w:shd w:val="clear" w:color="auto" w:fill="auto"/>
            <w:noWrap/>
            <w:vAlign w:val="bottom"/>
            <w:hideMark/>
          </w:tcPr>
          <w:p w14:paraId="5F59F540"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568425981</w:t>
            </w:r>
          </w:p>
        </w:tc>
        <w:tc>
          <w:tcPr>
            <w:tcW w:w="1060" w:type="dxa"/>
            <w:tcBorders>
              <w:top w:val="nil"/>
              <w:left w:val="nil"/>
              <w:bottom w:val="nil"/>
              <w:right w:val="single" w:sz="8" w:space="0" w:color="auto"/>
            </w:tcBorders>
            <w:shd w:val="clear" w:color="auto" w:fill="auto"/>
            <w:noWrap/>
            <w:vAlign w:val="bottom"/>
            <w:hideMark/>
          </w:tcPr>
          <w:p w14:paraId="19226F65"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12895</w:t>
            </w:r>
          </w:p>
        </w:tc>
      </w:tr>
      <w:tr w:rsidR="00600424" w:rsidRPr="00A02034" w14:paraId="22490FAB"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105D37DF"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22</w:t>
            </w:r>
          </w:p>
        </w:tc>
        <w:tc>
          <w:tcPr>
            <w:tcW w:w="1540" w:type="dxa"/>
            <w:tcBorders>
              <w:top w:val="nil"/>
              <w:left w:val="nil"/>
              <w:bottom w:val="nil"/>
              <w:right w:val="nil"/>
            </w:tcBorders>
            <w:shd w:val="clear" w:color="auto" w:fill="auto"/>
            <w:noWrap/>
            <w:vAlign w:val="bottom"/>
            <w:hideMark/>
          </w:tcPr>
          <w:p w14:paraId="633526BF"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760143459</w:t>
            </w:r>
          </w:p>
        </w:tc>
        <w:tc>
          <w:tcPr>
            <w:tcW w:w="1060" w:type="dxa"/>
            <w:tcBorders>
              <w:top w:val="nil"/>
              <w:left w:val="nil"/>
              <w:bottom w:val="nil"/>
              <w:right w:val="single" w:sz="8" w:space="0" w:color="auto"/>
            </w:tcBorders>
            <w:shd w:val="clear" w:color="auto" w:fill="auto"/>
            <w:noWrap/>
            <w:vAlign w:val="bottom"/>
            <w:hideMark/>
          </w:tcPr>
          <w:p w14:paraId="091C6B32"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12787</w:t>
            </w:r>
          </w:p>
        </w:tc>
      </w:tr>
      <w:tr w:rsidR="00600424" w:rsidRPr="00A02034" w14:paraId="7401F0CA"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67EAD6EE"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lastRenderedPageBreak/>
              <w:t>23</w:t>
            </w:r>
          </w:p>
        </w:tc>
        <w:tc>
          <w:tcPr>
            <w:tcW w:w="1540" w:type="dxa"/>
            <w:tcBorders>
              <w:top w:val="nil"/>
              <w:left w:val="nil"/>
              <w:bottom w:val="nil"/>
              <w:right w:val="nil"/>
            </w:tcBorders>
            <w:shd w:val="clear" w:color="auto" w:fill="auto"/>
            <w:noWrap/>
            <w:vAlign w:val="bottom"/>
            <w:hideMark/>
          </w:tcPr>
          <w:p w14:paraId="37445110"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2872908681</w:t>
            </w:r>
          </w:p>
        </w:tc>
        <w:tc>
          <w:tcPr>
            <w:tcW w:w="1060" w:type="dxa"/>
            <w:tcBorders>
              <w:top w:val="nil"/>
              <w:left w:val="nil"/>
              <w:bottom w:val="nil"/>
              <w:right w:val="single" w:sz="8" w:space="0" w:color="auto"/>
            </w:tcBorders>
            <w:shd w:val="clear" w:color="auto" w:fill="auto"/>
            <w:noWrap/>
            <w:vAlign w:val="bottom"/>
            <w:hideMark/>
          </w:tcPr>
          <w:p w14:paraId="52E69C2B"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63002</w:t>
            </w:r>
          </w:p>
        </w:tc>
      </w:tr>
      <w:tr w:rsidR="00600424" w:rsidRPr="00A02034" w14:paraId="7A9B5A15"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097F670D"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24</w:t>
            </w:r>
          </w:p>
        </w:tc>
        <w:tc>
          <w:tcPr>
            <w:tcW w:w="1540" w:type="dxa"/>
            <w:tcBorders>
              <w:top w:val="nil"/>
              <w:left w:val="nil"/>
              <w:bottom w:val="nil"/>
              <w:right w:val="nil"/>
            </w:tcBorders>
            <w:shd w:val="clear" w:color="auto" w:fill="auto"/>
            <w:noWrap/>
            <w:vAlign w:val="bottom"/>
            <w:hideMark/>
          </w:tcPr>
          <w:p w14:paraId="77A12653"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3064626161</w:t>
            </w:r>
          </w:p>
        </w:tc>
        <w:tc>
          <w:tcPr>
            <w:tcW w:w="1060" w:type="dxa"/>
            <w:tcBorders>
              <w:top w:val="nil"/>
              <w:left w:val="nil"/>
              <w:bottom w:val="nil"/>
              <w:right w:val="single" w:sz="8" w:space="0" w:color="auto"/>
            </w:tcBorders>
            <w:shd w:val="clear" w:color="auto" w:fill="auto"/>
            <w:noWrap/>
            <w:vAlign w:val="bottom"/>
            <w:hideMark/>
          </w:tcPr>
          <w:p w14:paraId="7C483EBA"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59929</w:t>
            </w:r>
          </w:p>
        </w:tc>
      </w:tr>
      <w:tr w:rsidR="00600424" w:rsidRPr="00A02034" w14:paraId="52748C07"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34DBC2DA"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25</w:t>
            </w:r>
          </w:p>
        </w:tc>
        <w:tc>
          <w:tcPr>
            <w:tcW w:w="1540" w:type="dxa"/>
            <w:tcBorders>
              <w:top w:val="nil"/>
              <w:left w:val="nil"/>
              <w:bottom w:val="nil"/>
              <w:right w:val="nil"/>
            </w:tcBorders>
            <w:shd w:val="clear" w:color="auto" w:fill="auto"/>
            <w:noWrap/>
            <w:vAlign w:val="bottom"/>
            <w:hideMark/>
          </w:tcPr>
          <w:p w14:paraId="6DCEFC56"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5177391384</w:t>
            </w:r>
          </w:p>
        </w:tc>
        <w:tc>
          <w:tcPr>
            <w:tcW w:w="1060" w:type="dxa"/>
            <w:tcBorders>
              <w:top w:val="nil"/>
              <w:left w:val="nil"/>
              <w:bottom w:val="nil"/>
              <w:right w:val="single" w:sz="8" w:space="0" w:color="auto"/>
            </w:tcBorders>
            <w:shd w:val="clear" w:color="auto" w:fill="auto"/>
            <w:noWrap/>
            <w:vAlign w:val="bottom"/>
            <w:hideMark/>
          </w:tcPr>
          <w:p w14:paraId="38B35299"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61909</w:t>
            </w:r>
          </w:p>
        </w:tc>
      </w:tr>
      <w:tr w:rsidR="00600424" w:rsidRPr="00A02034" w14:paraId="7E44E94C"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5C2CB737"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26</w:t>
            </w:r>
          </w:p>
        </w:tc>
        <w:tc>
          <w:tcPr>
            <w:tcW w:w="1540" w:type="dxa"/>
            <w:tcBorders>
              <w:top w:val="nil"/>
              <w:left w:val="nil"/>
              <w:bottom w:val="nil"/>
              <w:right w:val="nil"/>
            </w:tcBorders>
            <w:shd w:val="clear" w:color="auto" w:fill="auto"/>
            <w:noWrap/>
            <w:vAlign w:val="bottom"/>
            <w:hideMark/>
          </w:tcPr>
          <w:p w14:paraId="3A7DAE8B"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9494975486</w:t>
            </w:r>
          </w:p>
        </w:tc>
        <w:tc>
          <w:tcPr>
            <w:tcW w:w="1060" w:type="dxa"/>
            <w:tcBorders>
              <w:top w:val="nil"/>
              <w:left w:val="nil"/>
              <w:bottom w:val="nil"/>
              <w:right w:val="single" w:sz="8" w:space="0" w:color="auto"/>
            </w:tcBorders>
            <w:shd w:val="clear" w:color="auto" w:fill="auto"/>
            <w:noWrap/>
            <w:vAlign w:val="bottom"/>
            <w:hideMark/>
          </w:tcPr>
          <w:p w14:paraId="029DE41D"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177372</w:t>
            </w:r>
          </w:p>
        </w:tc>
      </w:tr>
      <w:tr w:rsidR="00600424" w:rsidRPr="00A02034" w14:paraId="19301E3B"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34B714BB"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27</w:t>
            </w:r>
          </w:p>
        </w:tc>
        <w:tc>
          <w:tcPr>
            <w:tcW w:w="1540" w:type="dxa"/>
            <w:tcBorders>
              <w:top w:val="nil"/>
              <w:left w:val="nil"/>
              <w:bottom w:val="nil"/>
              <w:right w:val="nil"/>
            </w:tcBorders>
            <w:shd w:val="clear" w:color="auto" w:fill="auto"/>
            <w:noWrap/>
            <w:vAlign w:val="bottom"/>
            <w:hideMark/>
          </w:tcPr>
          <w:p w14:paraId="6EA307BF"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11607740710</w:t>
            </w:r>
          </w:p>
        </w:tc>
        <w:tc>
          <w:tcPr>
            <w:tcW w:w="1060" w:type="dxa"/>
            <w:tcBorders>
              <w:top w:val="nil"/>
              <w:left w:val="nil"/>
              <w:bottom w:val="nil"/>
              <w:right w:val="single" w:sz="8" w:space="0" w:color="auto"/>
            </w:tcBorders>
            <w:shd w:val="clear" w:color="auto" w:fill="auto"/>
            <w:noWrap/>
            <w:vAlign w:val="bottom"/>
            <w:hideMark/>
          </w:tcPr>
          <w:p w14:paraId="7F6D24F7"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173931</w:t>
            </w:r>
          </w:p>
        </w:tc>
      </w:tr>
      <w:tr w:rsidR="00600424" w:rsidRPr="00A02034" w14:paraId="17ABFD05"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660472B5"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28</w:t>
            </w:r>
          </w:p>
        </w:tc>
        <w:tc>
          <w:tcPr>
            <w:tcW w:w="1540" w:type="dxa"/>
            <w:tcBorders>
              <w:top w:val="nil"/>
              <w:left w:val="nil"/>
              <w:bottom w:val="nil"/>
              <w:right w:val="nil"/>
            </w:tcBorders>
            <w:shd w:val="clear" w:color="auto" w:fill="auto"/>
            <w:noWrap/>
            <w:vAlign w:val="bottom"/>
            <w:hideMark/>
          </w:tcPr>
          <w:p w14:paraId="53B16936"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15925324813</w:t>
            </w:r>
          </w:p>
        </w:tc>
        <w:tc>
          <w:tcPr>
            <w:tcW w:w="1060" w:type="dxa"/>
            <w:tcBorders>
              <w:top w:val="nil"/>
              <w:left w:val="nil"/>
              <w:bottom w:val="nil"/>
              <w:right w:val="single" w:sz="8" w:space="0" w:color="auto"/>
            </w:tcBorders>
            <w:shd w:val="clear" w:color="auto" w:fill="auto"/>
            <w:noWrap/>
            <w:vAlign w:val="bottom"/>
            <w:hideMark/>
          </w:tcPr>
          <w:p w14:paraId="581E2631"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171988</w:t>
            </w:r>
          </w:p>
        </w:tc>
      </w:tr>
      <w:tr w:rsidR="00600424" w:rsidRPr="00A02034" w14:paraId="661D8DAC" w14:textId="77777777" w:rsidTr="00B40732">
        <w:trPr>
          <w:trHeight w:val="300"/>
        </w:trPr>
        <w:tc>
          <w:tcPr>
            <w:tcW w:w="925" w:type="dxa"/>
            <w:tcBorders>
              <w:top w:val="nil"/>
              <w:left w:val="single" w:sz="8" w:space="0" w:color="auto"/>
              <w:bottom w:val="nil"/>
              <w:right w:val="nil"/>
            </w:tcBorders>
            <w:shd w:val="clear" w:color="000000" w:fill="FFE699"/>
            <w:noWrap/>
            <w:vAlign w:val="bottom"/>
            <w:hideMark/>
          </w:tcPr>
          <w:p w14:paraId="3C166CC7"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29</w:t>
            </w:r>
          </w:p>
        </w:tc>
        <w:tc>
          <w:tcPr>
            <w:tcW w:w="1540" w:type="dxa"/>
            <w:tcBorders>
              <w:top w:val="nil"/>
              <w:left w:val="nil"/>
              <w:bottom w:val="nil"/>
              <w:right w:val="nil"/>
            </w:tcBorders>
            <w:shd w:val="clear" w:color="auto" w:fill="auto"/>
            <w:noWrap/>
            <w:vAlign w:val="bottom"/>
            <w:hideMark/>
          </w:tcPr>
          <w:p w14:paraId="4357DE77"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44919490555</w:t>
            </w:r>
          </w:p>
        </w:tc>
        <w:tc>
          <w:tcPr>
            <w:tcW w:w="1060" w:type="dxa"/>
            <w:tcBorders>
              <w:top w:val="nil"/>
              <w:left w:val="nil"/>
              <w:bottom w:val="nil"/>
              <w:right w:val="single" w:sz="8" w:space="0" w:color="auto"/>
            </w:tcBorders>
            <w:shd w:val="clear" w:color="auto" w:fill="auto"/>
            <w:noWrap/>
            <w:vAlign w:val="bottom"/>
            <w:hideMark/>
          </w:tcPr>
          <w:p w14:paraId="1CFE62B5"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887665</w:t>
            </w:r>
          </w:p>
        </w:tc>
      </w:tr>
      <w:tr w:rsidR="00600424" w:rsidRPr="00A02034" w14:paraId="58397FA4" w14:textId="77777777" w:rsidTr="00B40732">
        <w:trPr>
          <w:trHeight w:val="315"/>
        </w:trPr>
        <w:tc>
          <w:tcPr>
            <w:tcW w:w="925" w:type="dxa"/>
            <w:tcBorders>
              <w:top w:val="nil"/>
              <w:left w:val="single" w:sz="8" w:space="0" w:color="auto"/>
              <w:bottom w:val="single" w:sz="8" w:space="0" w:color="auto"/>
              <w:right w:val="nil"/>
            </w:tcBorders>
            <w:shd w:val="clear" w:color="000000" w:fill="FFE699"/>
            <w:noWrap/>
            <w:vAlign w:val="bottom"/>
            <w:hideMark/>
          </w:tcPr>
          <w:p w14:paraId="16D0EA1C"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30</w:t>
            </w:r>
          </w:p>
        </w:tc>
        <w:tc>
          <w:tcPr>
            <w:tcW w:w="1540" w:type="dxa"/>
            <w:tcBorders>
              <w:top w:val="nil"/>
              <w:left w:val="nil"/>
              <w:bottom w:val="single" w:sz="8" w:space="0" w:color="auto"/>
              <w:right w:val="nil"/>
            </w:tcBorders>
            <w:shd w:val="clear" w:color="auto" w:fill="auto"/>
            <w:noWrap/>
            <w:vAlign w:val="bottom"/>
            <w:hideMark/>
          </w:tcPr>
          <w:p w14:paraId="67B1F9DA"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1,60823E+11</w:t>
            </w:r>
          </w:p>
        </w:tc>
        <w:tc>
          <w:tcPr>
            <w:tcW w:w="1060" w:type="dxa"/>
            <w:tcBorders>
              <w:top w:val="nil"/>
              <w:left w:val="nil"/>
              <w:bottom w:val="single" w:sz="8" w:space="0" w:color="auto"/>
              <w:right w:val="single" w:sz="8" w:space="0" w:color="auto"/>
            </w:tcBorders>
            <w:shd w:val="clear" w:color="auto" w:fill="auto"/>
            <w:noWrap/>
            <w:vAlign w:val="bottom"/>
            <w:hideMark/>
          </w:tcPr>
          <w:p w14:paraId="31CB1D8D" w14:textId="77777777" w:rsidR="00600424" w:rsidRPr="00A02034" w:rsidRDefault="00600424" w:rsidP="00B40732">
            <w:pPr>
              <w:suppressAutoHyphens w:val="0"/>
              <w:jc w:val="center"/>
              <w:rPr>
                <w:rFonts w:ascii="Calibri" w:hAnsi="Calibri" w:cs="Times New Roman"/>
                <w:color w:val="000000"/>
                <w:sz w:val="22"/>
                <w:szCs w:val="22"/>
                <w:lang w:val="es-CO" w:eastAsia="ja-JP"/>
              </w:rPr>
            </w:pPr>
            <w:r w:rsidRPr="00A02034">
              <w:rPr>
                <w:rFonts w:ascii="Calibri" w:hAnsi="Calibri" w:cs="Times New Roman"/>
                <w:color w:val="000000"/>
                <w:sz w:val="22"/>
                <w:szCs w:val="22"/>
                <w:lang w:val="es-CO" w:eastAsia="ja-JP"/>
              </w:rPr>
              <w:t>3879457</w:t>
            </w:r>
          </w:p>
        </w:tc>
      </w:tr>
    </w:tbl>
    <w:p w14:paraId="01D84DB8" w14:textId="2757648E" w:rsidR="00600424" w:rsidRDefault="00600424" w:rsidP="00320EFF">
      <w:pPr>
        <w:pStyle w:val="Prrafodelista"/>
        <w:ind w:left="360"/>
        <w:jc w:val="both"/>
        <w:rPr>
          <w:b/>
          <w:bCs/>
          <w:color w:val="002060"/>
          <w:sz w:val="22"/>
          <w:szCs w:val="22"/>
        </w:rPr>
      </w:pPr>
      <w:r>
        <w:rPr>
          <w:noProof/>
          <w:lang w:val="es-CO" w:eastAsia="ja-JP"/>
        </w:rPr>
        <w:drawing>
          <wp:anchor distT="0" distB="0" distL="114300" distR="114300" simplePos="0" relativeHeight="251664384" behindDoc="0" locked="0" layoutInCell="1" allowOverlap="1" wp14:anchorId="2CCFD936" wp14:editId="5EB95102">
            <wp:simplePos x="0" y="0"/>
            <wp:positionH relativeFrom="margin">
              <wp:align>right</wp:align>
            </wp:positionH>
            <wp:positionV relativeFrom="paragraph">
              <wp:posOffset>-1545866</wp:posOffset>
            </wp:positionV>
            <wp:extent cx="3476625" cy="1476375"/>
            <wp:effectExtent l="0" t="0" r="9525" b="9525"/>
            <wp:wrapThrough wrapText="bothSides">
              <wp:wrapPolygon edited="0">
                <wp:start x="0" y="0"/>
                <wp:lineTo x="0" y="21461"/>
                <wp:lineTo x="21541" y="21461"/>
                <wp:lineTo x="21541" y="0"/>
                <wp:lineTo x="0" y="0"/>
              </wp:wrapPolygon>
            </wp:wrapThrough>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609462C6" w14:textId="23D132EA" w:rsidR="00600424" w:rsidRPr="00600424" w:rsidRDefault="00600424" w:rsidP="00600424">
      <w:pPr>
        <w:jc w:val="both"/>
        <w:rPr>
          <w:b/>
          <w:bCs/>
          <w:color w:val="002060"/>
          <w:sz w:val="22"/>
          <w:szCs w:val="22"/>
        </w:rPr>
      </w:pPr>
    </w:p>
    <w:p w14:paraId="0A5E2BDA" w14:textId="1074B964" w:rsidR="00600424" w:rsidRDefault="00600424" w:rsidP="00600424">
      <w:pPr>
        <w:jc w:val="both"/>
        <w:rPr>
          <w:b/>
          <w:bCs/>
          <w:color w:val="002060"/>
          <w:sz w:val="22"/>
          <w:szCs w:val="22"/>
        </w:rPr>
      </w:pPr>
      <w:r>
        <w:rPr>
          <w:noProof/>
          <w:lang w:val="es-CO" w:eastAsia="ja-JP"/>
        </w:rPr>
        <w:drawing>
          <wp:inline distT="0" distB="0" distL="0" distR="0" wp14:anchorId="5124A2D2" wp14:editId="0587356C">
            <wp:extent cx="3800167" cy="289560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0"/>
                    <a:srcRect l="27822" t="17580" r="15582" b="5717"/>
                    <a:stretch/>
                  </pic:blipFill>
                  <pic:spPr>
                    <a:xfrm>
                      <a:off x="0" y="0"/>
                      <a:ext cx="3806964" cy="2900779"/>
                    </a:xfrm>
                    <a:prstGeom prst="rect">
                      <a:avLst/>
                    </a:prstGeom>
                  </pic:spPr>
                </pic:pic>
              </a:graphicData>
            </a:graphic>
          </wp:inline>
        </w:drawing>
      </w:r>
    </w:p>
    <w:p w14:paraId="68F8EE64" w14:textId="58F483BD" w:rsidR="00600424" w:rsidRDefault="00600424" w:rsidP="00600424">
      <w:pPr>
        <w:jc w:val="both"/>
        <w:rPr>
          <w:b/>
          <w:bCs/>
          <w:color w:val="002060"/>
          <w:sz w:val="22"/>
          <w:szCs w:val="22"/>
        </w:rPr>
      </w:pPr>
    </w:p>
    <w:p w14:paraId="72C09A1D" w14:textId="77777777" w:rsidR="00600424" w:rsidRDefault="00600424" w:rsidP="00600424">
      <w:pPr>
        <w:pStyle w:val="Prrafodelista"/>
        <w:ind w:left="360"/>
        <w:jc w:val="both"/>
        <w:rPr>
          <w:bCs/>
          <w:sz w:val="22"/>
          <w:szCs w:val="22"/>
        </w:rPr>
      </w:pPr>
      <w:r w:rsidRPr="000510C3">
        <w:rPr>
          <w:bCs/>
          <w:sz w:val="22"/>
          <w:szCs w:val="22"/>
        </w:rPr>
        <w:t>Esta es la gráfica de 2</w:t>
      </w:r>
      <w:r w:rsidRPr="000510C3">
        <w:rPr>
          <w:bCs/>
          <w:sz w:val="22"/>
          <w:szCs w:val="22"/>
          <w:vertAlign w:val="superscript"/>
        </w:rPr>
        <w:t>X</w:t>
      </w:r>
      <w:r w:rsidRPr="000510C3">
        <w:rPr>
          <w:bCs/>
          <w:sz w:val="22"/>
          <w:szCs w:val="22"/>
        </w:rPr>
        <w:t xml:space="preserve"> confirmando la semejanza de relació</w:t>
      </w:r>
      <w:r>
        <w:rPr>
          <w:bCs/>
          <w:sz w:val="22"/>
          <w:szCs w:val="22"/>
        </w:rPr>
        <w:t>n.</w:t>
      </w:r>
    </w:p>
    <w:p w14:paraId="376ED422" w14:textId="77777777" w:rsidR="00600424" w:rsidRPr="00600424" w:rsidRDefault="00600424" w:rsidP="00600424">
      <w:pPr>
        <w:jc w:val="both"/>
        <w:rPr>
          <w:b/>
          <w:bCs/>
          <w:color w:val="002060"/>
          <w:sz w:val="22"/>
          <w:szCs w:val="22"/>
        </w:rPr>
      </w:pPr>
    </w:p>
    <w:p w14:paraId="25C0ADFB" w14:textId="3E132F2B" w:rsidR="00320EFF" w:rsidRDefault="00320EFF" w:rsidP="00320EFF">
      <w:pPr>
        <w:pStyle w:val="Prrafodelista"/>
        <w:ind w:left="360"/>
        <w:jc w:val="both"/>
      </w:pPr>
      <w:r w:rsidRPr="00320EFF">
        <w:rPr>
          <w:b/>
          <w:bCs/>
          <w:color w:val="002060"/>
          <w:sz w:val="22"/>
          <w:szCs w:val="22"/>
        </w:rPr>
        <w:t>3.3</w:t>
      </w:r>
      <w:r w:rsidR="00F04E11">
        <w:rPr>
          <w:b/>
          <w:bCs/>
          <w:color w:val="002060"/>
          <w:sz w:val="22"/>
          <w:szCs w:val="22"/>
        </w:rPr>
        <w:t xml:space="preserve">. </w:t>
      </w:r>
      <w:r w:rsidR="00600424">
        <w:t>¿La complejidad del algoritmo del ejercicio 1.1?</w:t>
      </w:r>
      <w:r w:rsidR="00F04E11">
        <w:t xml:space="preserve"> es apropiada para encontrar la subsecuencia común más larga entre ADNs mitocondriales como los de los datasets?</w:t>
      </w:r>
    </w:p>
    <w:p w14:paraId="29E98967" w14:textId="77777777" w:rsidR="00600424" w:rsidRDefault="00600424" w:rsidP="00320EFF">
      <w:pPr>
        <w:pStyle w:val="Prrafodelista"/>
        <w:ind w:left="360"/>
        <w:jc w:val="both"/>
      </w:pPr>
    </w:p>
    <w:p w14:paraId="66C4454E" w14:textId="4CA8CE9B" w:rsidR="00600424" w:rsidRDefault="00600424" w:rsidP="00320EFF">
      <w:pPr>
        <w:pStyle w:val="Prrafodelista"/>
        <w:ind w:left="360"/>
        <w:jc w:val="both"/>
        <w:rPr>
          <w:bCs/>
          <w:sz w:val="22"/>
          <w:szCs w:val="22"/>
        </w:rPr>
      </w:pPr>
      <w:r>
        <w:rPr>
          <w:b/>
          <w:bCs/>
          <w:color w:val="002060"/>
          <w:sz w:val="22"/>
          <w:szCs w:val="22"/>
        </w:rPr>
        <w:t xml:space="preserve">R\ </w:t>
      </w:r>
      <w:r>
        <w:rPr>
          <w:bCs/>
          <w:sz w:val="22"/>
          <w:szCs w:val="22"/>
        </w:rPr>
        <w:t>Es</w:t>
      </w:r>
      <w:r w:rsidRPr="006A462E">
        <w:rPr>
          <w:bCs/>
          <w:sz w:val="22"/>
          <w:szCs w:val="22"/>
        </w:rPr>
        <w:t>te algoritmo no es adecuado para calcular 300mil valores, debido a que es potencial, ese valor se demora un tiempo infinito, otro algoritmo, aunque sea más lento en corto plazo puede tener un mayor potencial para calcular esa magnitud</w:t>
      </w:r>
    </w:p>
    <w:p w14:paraId="30D18A5B" w14:textId="77777777" w:rsidR="00600424" w:rsidRDefault="00600424" w:rsidP="00320EFF">
      <w:pPr>
        <w:pStyle w:val="Prrafodelista"/>
        <w:ind w:left="360"/>
        <w:jc w:val="both"/>
        <w:rPr>
          <w:b/>
          <w:bCs/>
          <w:color w:val="002060"/>
          <w:sz w:val="22"/>
          <w:szCs w:val="22"/>
        </w:rPr>
      </w:pPr>
    </w:p>
    <w:p w14:paraId="09BC89E3" w14:textId="5A3915B9" w:rsidR="003F4C22" w:rsidRDefault="003F4C22" w:rsidP="00320EFF">
      <w:pPr>
        <w:pStyle w:val="Prrafodelista"/>
        <w:ind w:left="360"/>
        <w:jc w:val="both"/>
      </w:pPr>
      <w:r>
        <w:rPr>
          <w:b/>
          <w:bCs/>
          <w:color w:val="002060"/>
          <w:sz w:val="22"/>
          <w:szCs w:val="22"/>
        </w:rPr>
        <w:t>3.4</w:t>
      </w:r>
      <w:r w:rsidR="00F04E11">
        <w:rPr>
          <w:b/>
          <w:bCs/>
          <w:color w:val="002060"/>
          <w:sz w:val="22"/>
          <w:szCs w:val="22"/>
        </w:rPr>
        <w:t xml:space="preserve">. </w:t>
      </w:r>
      <w:r w:rsidR="00F04E11">
        <w:t>[Ejercicio opcional] Expliquen con sus propias palabras cómo funciona GroupSum5</w:t>
      </w:r>
    </w:p>
    <w:p w14:paraId="5B034F3E" w14:textId="2903F316" w:rsidR="00600424" w:rsidRDefault="00600424" w:rsidP="00320EFF">
      <w:pPr>
        <w:pStyle w:val="Prrafodelista"/>
        <w:ind w:left="360"/>
        <w:jc w:val="both"/>
        <w:rPr>
          <w:b/>
          <w:bCs/>
          <w:color w:val="002060"/>
          <w:sz w:val="22"/>
          <w:szCs w:val="22"/>
        </w:rPr>
      </w:pPr>
    </w:p>
    <w:p w14:paraId="21316205" w14:textId="0D80A427" w:rsidR="00600424" w:rsidRDefault="00600424" w:rsidP="00600424">
      <w:pPr>
        <w:pStyle w:val="Prrafodelista"/>
        <w:ind w:left="360"/>
        <w:jc w:val="both"/>
        <w:rPr>
          <w:bCs/>
          <w:sz w:val="22"/>
          <w:szCs w:val="22"/>
        </w:rPr>
      </w:pPr>
      <w:r>
        <w:rPr>
          <w:b/>
          <w:bCs/>
          <w:color w:val="002060"/>
          <w:sz w:val="22"/>
          <w:szCs w:val="22"/>
        </w:rPr>
        <w:t>R\</w:t>
      </w:r>
      <w:r w:rsidRPr="006A462E">
        <w:rPr>
          <w:bCs/>
          <w:sz w:val="22"/>
          <w:szCs w:val="22"/>
        </w:rPr>
        <w:t>.</w:t>
      </w:r>
      <w:r w:rsidRPr="00600424">
        <w:rPr>
          <w:bCs/>
          <w:sz w:val="22"/>
          <w:szCs w:val="22"/>
        </w:rPr>
        <w:t xml:space="preserve"> </w:t>
      </w:r>
      <w:r w:rsidRPr="006A462E">
        <w:rPr>
          <w:bCs/>
          <w:sz w:val="22"/>
          <w:szCs w:val="22"/>
        </w:rPr>
        <w:t>Para este punto se deben de tomar todos los múltiplos de 5 en la suma, y si un 1 les sigue direct</w:t>
      </w:r>
      <w:r>
        <w:rPr>
          <w:bCs/>
          <w:sz w:val="22"/>
          <w:szCs w:val="22"/>
        </w:rPr>
        <w:t>amente este no se puede contar.</w:t>
      </w:r>
    </w:p>
    <w:p w14:paraId="7E8A1874" w14:textId="77777777" w:rsidR="00600424" w:rsidRPr="008C3F07" w:rsidRDefault="00600424" w:rsidP="00600424">
      <w:pPr>
        <w:pStyle w:val="Prrafodelista"/>
        <w:ind w:left="360"/>
        <w:jc w:val="both"/>
        <w:rPr>
          <w:bCs/>
          <w:sz w:val="22"/>
          <w:szCs w:val="22"/>
        </w:rPr>
      </w:pPr>
      <w:r>
        <w:rPr>
          <w:bCs/>
          <w:sz w:val="22"/>
          <w:szCs w:val="22"/>
        </w:rPr>
        <w:t>Pa</w:t>
      </w:r>
      <w:r w:rsidRPr="008C3F07">
        <w:rPr>
          <w:bCs/>
          <w:sz w:val="22"/>
          <w:szCs w:val="22"/>
        </w:rPr>
        <w:t xml:space="preserve">ra lograr esto vamos a </w:t>
      </w:r>
      <w:r>
        <w:rPr>
          <w:bCs/>
          <w:sz w:val="22"/>
          <w:szCs w:val="22"/>
        </w:rPr>
        <w:t>procesar</w:t>
      </w:r>
      <w:r w:rsidRPr="008C3F07">
        <w:rPr>
          <w:bCs/>
          <w:sz w:val="22"/>
          <w:szCs w:val="22"/>
        </w:rPr>
        <w:t xml:space="preserve"> todos los números del array, y si </w:t>
      </w:r>
      <w:r>
        <w:rPr>
          <w:bCs/>
          <w:sz w:val="22"/>
          <w:szCs w:val="22"/>
        </w:rPr>
        <w:t>uno es</w:t>
      </w:r>
      <w:r w:rsidRPr="008C3F07">
        <w:rPr>
          <w:bCs/>
          <w:sz w:val="22"/>
          <w:szCs w:val="22"/>
        </w:rPr>
        <w:t xml:space="preserve"> múltiplo de 5 entonces </w:t>
      </w:r>
      <w:r>
        <w:rPr>
          <w:bCs/>
          <w:sz w:val="22"/>
          <w:szCs w:val="22"/>
        </w:rPr>
        <w:t>se le resta</w:t>
      </w:r>
      <w:r w:rsidRPr="008C3F07">
        <w:rPr>
          <w:bCs/>
          <w:sz w:val="22"/>
          <w:szCs w:val="22"/>
        </w:rPr>
        <w:t xml:space="preserve"> su valor a la meta final y </w:t>
      </w:r>
      <w:r>
        <w:rPr>
          <w:bCs/>
          <w:sz w:val="22"/>
          <w:szCs w:val="22"/>
        </w:rPr>
        <w:t>se transforma</w:t>
      </w:r>
      <w:r w:rsidRPr="008C3F07">
        <w:rPr>
          <w:bCs/>
          <w:sz w:val="22"/>
          <w:szCs w:val="22"/>
        </w:rPr>
        <w:t xml:space="preserve"> en 0.</w:t>
      </w:r>
      <w:r>
        <w:rPr>
          <w:bCs/>
          <w:sz w:val="22"/>
          <w:szCs w:val="22"/>
        </w:rPr>
        <w:t xml:space="preserve"> </w:t>
      </w:r>
      <w:r w:rsidRPr="008C3F07">
        <w:rPr>
          <w:bCs/>
          <w:sz w:val="22"/>
          <w:szCs w:val="22"/>
        </w:rPr>
        <w:t xml:space="preserve">Justo después de que se </w:t>
      </w:r>
      <w:r w:rsidRPr="008C3F07">
        <w:rPr>
          <w:bCs/>
          <w:sz w:val="22"/>
          <w:szCs w:val="22"/>
        </w:rPr>
        <w:lastRenderedPageBreak/>
        <w:t xml:space="preserve">descubrió un múltiplo de 5 </w:t>
      </w:r>
      <w:r>
        <w:rPr>
          <w:bCs/>
          <w:sz w:val="22"/>
          <w:szCs w:val="22"/>
        </w:rPr>
        <w:t xml:space="preserve">se observa </w:t>
      </w:r>
      <w:r w:rsidRPr="008C3F07">
        <w:rPr>
          <w:bCs/>
          <w:sz w:val="22"/>
          <w:szCs w:val="22"/>
        </w:rPr>
        <w:t>si el siguiente número del array es un 1, tener en cuenta que si estamos en el último valor no se hace este paso y si se confirma que el siguiente es un 1, entonces lo convertimos en un 0.</w:t>
      </w:r>
    </w:p>
    <w:p w14:paraId="12D914A7" w14:textId="45ED4028" w:rsidR="00600424" w:rsidRDefault="00600424" w:rsidP="00600424">
      <w:pPr>
        <w:pStyle w:val="Prrafodelista"/>
        <w:ind w:left="360"/>
        <w:jc w:val="both"/>
        <w:rPr>
          <w:bCs/>
          <w:sz w:val="22"/>
          <w:szCs w:val="22"/>
        </w:rPr>
      </w:pPr>
      <w:r w:rsidRPr="006A462E">
        <w:rPr>
          <w:bCs/>
          <w:sz w:val="22"/>
          <w:szCs w:val="22"/>
        </w:rPr>
        <w:t xml:space="preserve">Cuando ya todo el array este ordenado y la meta reducida vamos a verificar que esta no sea negativa, </w:t>
      </w:r>
      <w:r>
        <w:rPr>
          <w:bCs/>
          <w:sz w:val="22"/>
          <w:szCs w:val="22"/>
        </w:rPr>
        <w:t xml:space="preserve">en caso contrario es </w:t>
      </w:r>
      <w:r w:rsidRPr="006A462E">
        <w:rPr>
          <w:bCs/>
          <w:sz w:val="22"/>
          <w:szCs w:val="22"/>
        </w:rPr>
        <w:t xml:space="preserve">imposible la suma, </w:t>
      </w:r>
      <w:r>
        <w:rPr>
          <w:bCs/>
          <w:sz w:val="22"/>
          <w:szCs w:val="22"/>
        </w:rPr>
        <w:t>y ya solo se</w:t>
      </w:r>
      <w:r w:rsidRPr="006A462E">
        <w:rPr>
          <w:bCs/>
          <w:sz w:val="22"/>
          <w:szCs w:val="22"/>
        </w:rPr>
        <w:t xml:space="preserve"> </w:t>
      </w:r>
      <w:r>
        <w:rPr>
          <w:bCs/>
          <w:sz w:val="22"/>
          <w:szCs w:val="22"/>
        </w:rPr>
        <w:t>llama</w:t>
      </w:r>
      <w:r w:rsidRPr="006A462E">
        <w:rPr>
          <w:bCs/>
          <w:sz w:val="22"/>
          <w:szCs w:val="22"/>
        </w:rPr>
        <w:t xml:space="preserve"> al método recursivo groupSum para que compruebe que con el resto de </w:t>
      </w:r>
      <w:r w:rsidR="00DD1CBC" w:rsidRPr="006A462E">
        <w:rPr>
          <w:bCs/>
          <w:sz w:val="22"/>
          <w:szCs w:val="22"/>
        </w:rPr>
        <w:t>los números</w:t>
      </w:r>
      <w:r w:rsidRPr="006A462E">
        <w:rPr>
          <w:bCs/>
          <w:sz w:val="22"/>
          <w:szCs w:val="22"/>
        </w:rPr>
        <w:t xml:space="preserve"> sea posible alcanzar la meta.</w:t>
      </w:r>
    </w:p>
    <w:p w14:paraId="4A15557C" w14:textId="2CF9FD8C" w:rsidR="00600424" w:rsidRDefault="00600424" w:rsidP="00600424">
      <w:pPr>
        <w:pStyle w:val="Prrafodelista"/>
        <w:ind w:left="360"/>
        <w:jc w:val="both"/>
        <w:rPr>
          <w:bCs/>
          <w:sz w:val="22"/>
          <w:szCs w:val="22"/>
        </w:rPr>
      </w:pPr>
    </w:p>
    <w:p w14:paraId="17916C9C" w14:textId="2F7D597A" w:rsidR="00600424" w:rsidRDefault="00600424" w:rsidP="00320EFF">
      <w:pPr>
        <w:pStyle w:val="Prrafodelista"/>
        <w:ind w:left="360"/>
        <w:jc w:val="both"/>
        <w:rPr>
          <w:b/>
          <w:bCs/>
          <w:color w:val="002060"/>
          <w:sz w:val="22"/>
          <w:szCs w:val="22"/>
        </w:rPr>
      </w:pPr>
    </w:p>
    <w:p w14:paraId="37431C79" w14:textId="48E686E3" w:rsidR="003F4C22" w:rsidRDefault="003F4C22" w:rsidP="00320EFF">
      <w:pPr>
        <w:pStyle w:val="Prrafodelista"/>
        <w:ind w:left="360"/>
        <w:jc w:val="both"/>
      </w:pPr>
      <w:r>
        <w:rPr>
          <w:b/>
          <w:bCs/>
          <w:color w:val="002060"/>
          <w:sz w:val="22"/>
          <w:szCs w:val="22"/>
        </w:rPr>
        <w:t>3.5</w:t>
      </w:r>
      <w:r w:rsidR="00F04E11">
        <w:rPr>
          <w:b/>
          <w:bCs/>
          <w:color w:val="002060"/>
          <w:sz w:val="22"/>
          <w:szCs w:val="22"/>
        </w:rPr>
        <w:t xml:space="preserve">. </w:t>
      </w:r>
      <w:r w:rsidR="00F04E11">
        <w:t>Calculen la complejidad de los Ejercicios en Línea de los numerales 2.1 y 2.2</w:t>
      </w:r>
    </w:p>
    <w:p w14:paraId="4ED193DF" w14:textId="671034A5" w:rsidR="005824DB" w:rsidRDefault="005824DB" w:rsidP="00320EFF">
      <w:pPr>
        <w:pStyle w:val="Prrafodelista"/>
        <w:ind w:left="360"/>
        <w:jc w:val="both"/>
        <w:rPr>
          <w:b/>
          <w:bCs/>
          <w:color w:val="002060"/>
          <w:sz w:val="22"/>
          <w:szCs w:val="22"/>
        </w:rPr>
      </w:pPr>
      <w:r>
        <w:rPr>
          <w:b/>
          <w:bCs/>
          <w:color w:val="002060"/>
          <w:sz w:val="22"/>
          <w:szCs w:val="22"/>
        </w:rPr>
        <w:t xml:space="preserve">R\ </w:t>
      </w:r>
    </w:p>
    <w:p w14:paraId="3C084534" w14:textId="0354C995" w:rsidR="005824DB" w:rsidRPr="005824DB" w:rsidRDefault="005824DB" w:rsidP="00523927">
      <w:pPr>
        <w:pStyle w:val="Prrafodelista"/>
        <w:numPr>
          <w:ilvl w:val="0"/>
          <w:numId w:val="21"/>
        </w:numPr>
        <w:jc w:val="both"/>
        <w:rPr>
          <w:sz w:val="22"/>
          <w:szCs w:val="22"/>
        </w:rPr>
      </w:pPr>
      <w:proofErr w:type="spellStart"/>
      <w:r w:rsidRPr="005824DB">
        <w:rPr>
          <w:sz w:val="22"/>
          <w:szCs w:val="22"/>
        </w:rPr>
        <w:t>groupNoAdj</w:t>
      </w:r>
      <w:proofErr w:type="spellEnd"/>
      <w:r w:rsidRPr="005824DB">
        <w:rPr>
          <w:sz w:val="22"/>
          <w:szCs w:val="22"/>
        </w:rPr>
        <w:t xml:space="preserve"> = T(5n+3n2)</w:t>
      </w:r>
    </w:p>
    <w:p w14:paraId="2453BDF9" w14:textId="4545016F" w:rsidR="005824DB" w:rsidRPr="005824DB" w:rsidRDefault="005824DB" w:rsidP="00523927">
      <w:pPr>
        <w:pStyle w:val="Prrafodelista"/>
        <w:numPr>
          <w:ilvl w:val="0"/>
          <w:numId w:val="21"/>
        </w:numPr>
        <w:jc w:val="both"/>
        <w:rPr>
          <w:sz w:val="22"/>
          <w:szCs w:val="22"/>
        </w:rPr>
      </w:pPr>
      <w:proofErr w:type="spellStart"/>
      <w:r w:rsidRPr="005824DB">
        <w:rPr>
          <w:sz w:val="22"/>
          <w:szCs w:val="22"/>
        </w:rPr>
        <w:t>fibonacci</w:t>
      </w:r>
      <w:proofErr w:type="spellEnd"/>
      <w:r w:rsidRPr="005824DB">
        <w:rPr>
          <w:sz w:val="22"/>
          <w:szCs w:val="22"/>
        </w:rPr>
        <w:t xml:space="preserve"> = T(2X)</w:t>
      </w:r>
    </w:p>
    <w:p w14:paraId="3BABCA61" w14:textId="5D4BF00D" w:rsidR="005824DB" w:rsidRPr="005824DB" w:rsidRDefault="005824DB" w:rsidP="00523927">
      <w:pPr>
        <w:pStyle w:val="Prrafodelista"/>
        <w:numPr>
          <w:ilvl w:val="0"/>
          <w:numId w:val="21"/>
        </w:numPr>
        <w:jc w:val="both"/>
        <w:rPr>
          <w:sz w:val="22"/>
          <w:szCs w:val="22"/>
        </w:rPr>
      </w:pPr>
      <w:proofErr w:type="spellStart"/>
      <w:r w:rsidRPr="005824DB">
        <w:rPr>
          <w:sz w:val="22"/>
          <w:szCs w:val="22"/>
        </w:rPr>
        <w:t>countX</w:t>
      </w:r>
      <w:proofErr w:type="spellEnd"/>
      <w:r w:rsidRPr="005824DB">
        <w:rPr>
          <w:sz w:val="22"/>
          <w:szCs w:val="22"/>
        </w:rPr>
        <w:t xml:space="preserve"> = T(3+n)</w:t>
      </w:r>
    </w:p>
    <w:p w14:paraId="487FCBAC" w14:textId="4A84A21C" w:rsidR="005824DB" w:rsidRPr="005824DB" w:rsidRDefault="005824DB" w:rsidP="00523927">
      <w:pPr>
        <w:pStyle w:val="Prrafodelista"/>
        <w:numPr>
          <w:ilvl w:val="0"/>
          <w:numId w:val="21"/>
        </w:numPr>
        <w:jc w:val="both"/>
        <w:rPr>
          <w:sz w:val="22"/>
          <w:szCs w:val="22"/>
        </w:rPr>
      </w:pPr>
      <w:proofErr w:type="spellStart"/>
      <w:r w:rsidRPr="005824DB">
        <w:rPr>
          <w:sz w:val="22"/>
          <w:szCs w:val="22"/>
        </w:rPr>
        <w:t>groupSumClump</w:t>
      </w:r>
      <w:proofErr w:type="spellEnd"/>
      <w:r w:rsidRPr="005824DB">
        <w:rPr>
          <w:sz w:val="22"/>
          <w:szCs w:val="22"/>
        </w:rPr>
        <w:t xml:space="preserve"> = T(2+4n+2(4n+3n2))</w:t>
      </w:r>
    </w:p>
    <w:p w14:paraId="69B5568E" w14:textId="19FAEDE1" w:rsidR="005824DB" w:rsidRPr="005824DB" w:rsidRDefault="005824DB" w:rsidP="00523927">
      <w:pPr>
        <w:pStyle w:val="Prrafodelista"/>
        <w:numPr>
          <w:ilvl w:val="0"/>
          <w:numId w:val="21"/>
        </w:numPr>
        <w:jc w:val="both"/>
        <w:rPr>
          <w:sz w:val="22"/>
          <w:szCs w:val="22"/>
        </w:rPr>
      </w:pPr>
      <w:r w:rsidRPr="005824DB">
        <w:rPr>
          <w:sz w:val="22"/>
          <w:szCs w:val="22"/>
        </w:rPr>
        <w:t>array11 = T(3+n)</w:t>
      </w:r>
    </w:p>
    <w:p w14:paraId="6CC673F4" w14:textId="4F089262" w:rsidR="005824DB" w:rsidRPr="005824DB" w:rsidRDefault="005824DB" w:rsidP="00523927">
      <w:pPr>
        <w:pStyle w:val="Prrafodelista"/>
        <w:numPr>
          <w:ilvl w:val="0"/>
          <w:numId w:val="21"/>
        </w:numPr>
        <w:jc w:val="both"/>
        <w:rPr>
          <w:sz w:val="22"/>
          <w:szCs w:val="22"/>
        </w:rPr>
      </w:pPr>
      <w:r w:rsidRPr="005824DB">
        <w:rPr>
          <w:sz w:val="22"/>
          <w:szCs w:val="22"/>
        </w:rPr>
        <w:t>splitOdd10 = T(n+2n)</w:t>
      </w:r>
    </w:p>
    <w:p w14:paraId="145B46D6" w14:textId="4F480BD6" w:rsidR="005824DB" w:rsidRPr="005824DB" w:rsidRDefault="005824DB" w:rsidP="00523927">
      <w:pPr>
        <w:pStyle w:val="Prrafodelista"/>
        <w:numPr>
          <w:ilvl w:val="0"/>
          <w:numId w:val="21"/>
        </w:numPr>
        <w:jc w:val="both"/>
        <w:rPr>
          <w:sz w:val="22"/>
          <w:szCs w:val="22"/>
        </w:rPr>
      </w:pPr>
      <w:proofErr w:type="spellStart"/>
      <w:r w:rsidRPr="005824DB">
        <w:rPr>
          <w:sz w:val="22"/>
          <w:szCs w:val="22"/>
        </w:rPr>
        <w:t>noX</w:t>
      </w:r>
      <w:proofErr w:type="spellEnd"/>
      <w:r w:rsidRPr="005824DB">
        <w:rPr>
          <w:sz w:val="22"/>
          <w:szCs w:val="22"/>
        </w:rPr>
        <w:t xml:space="preserve"> = T(3+n)</w:t>
      </w:r>
    </w:p>
    <w:p w14:paraId="0CB94880" w14:textId="72AC1900" w:rsidR="005824DB" w:rsidRPr="005824DB" w:rsidRDefault="005824DB" w:rsidP="00523927">
      <w:pPr>
        <w:pStyle w:val="Prrafodelista"/>
        <w:numPr>
          <w:ilvl w:val="0"/>
          <w:numId w:val="21"/>
        </w:numPr>
        <w:jc w:val="both"/>
        <w:rPr>
          <w:sz w:val="22"/>
          <w:szCs w:val="22"/>
        </w:rPr>
      </w:pPr>
      <w:r w:rsidRPr="005824DB">
        <w:rPr>
          <w:sz w:val="22"/>
          <w:szCs w:val="22"/>
        </w:rPr>
        <w:t>split53 = T(3n+2n)</w:t>
      </w:r>
    </w:p>
    <w:p w14:paraId="3B1F184A" w14:textId="4028A76F" w:rsidR="005824DB" w:rsidRPr="005824DB" w:rsidRDefault="005824DB" w:rsidP="00523927">
      <w:pPr>
        <w:pStyle w:val="Prrafodelista"/>
        <w:numPr>
          <w:ilvl w:val="0"/>
          <w:numId w:val="21"/>
        </w:numPr>
        <w:jc w:val="both"/>
        <w:rPr>
          <w:sz w:val="22"/>
          <w:szCs w:val="22"/>
        </w:rPr>
      </w:pPr>
      <w:proofErr w:type="spellStart"/>
      <w:r w:rsidRPr="005824DB">
        <w:rPr>
          <w:sz w:val="22"/>
          <w:szCs w:val="22"/>
        </w:rPr>
        <w:t>changeYX</w:t>
      </w:r>
      <w:proofErr w:type="spellEnd"/>
      <w:r w:rsidRPr="005824DB">
        <w:rPr>
          <w:sz w:val="22"/>
          <w:szCs w:val="22"/>
        </w:rPr>
        <w:t xml:space="preserve"> = T(3+n)</w:t>
      </w:r>
    </w:p>
    <w:p w14:paraId="73C086C3" w14:textId="0194AFCB" w:rsidR="005824DB" w:rsidRDefault="005824DB" w:rsidP="00523927">
      <w:pPr>
        <w:pStyle w:val="Prrafodelista"/>
        <w:numPr>
          <w:ilvl w:val="0"/>
          <w:numId w:val="21"/>
        </w:numPr>
        <w:jc w:val="both"/>
        <w:rPr>
          <w:sz w:val="22"/>
          <w:szCs w:val="22"/>
        </w:rPr>
      </w:pPr>
      <w:r w:rsidRPr="005824DB">
        <w:rPr>
          <w:sz w:val="22"/>
          <w:szCs w:val="22"/>
        </w:rPr>
        <w:t>groupSum5 = T(1+4n+(2n+2n))</w:t>
      </w:r>
    </w:p>
    <w:p w14:paraId="2AA3B495" w14:textId="77777777" w:rsidR="005824DB" w:rsidRPr="005824DB" w:rsidRDefault="005824DB" w:rsidP="005824DB">
      <w:pPr>
        <w:pStyle w:val="Prrafodelista"/>
        <w:ind w:left="360"/>
        <w:jc w:val="both"/>
        <w:rPr>
          <w:sz w:val="22"/>
          <w:szCs w:val="22"/>
        </w:rPr>
      </w:pPr>
    </w:p>
    <w:p w14:paraId="10EE1DB6" w14:textId="37B13FF7" w:rsidR="003F4C22" w:rsidRDefault="003F4C22" w:rsidP="00320EFF">
      <w:pPr>
        <w:pStyle w:val="Prrafodelista"/>
        <w:ind w:left="360"/>
        <w:jc w:val="both"/>
      </w:pPr>
      <w:r>
        <w:rPr>
          <w:b/>
          <w:bCs/>
          <w:color w:val="002060"/>
          <w:sz w:val="22"/>
          <w:szCs w:val="22"/>
        </w:rPr>
        <w:t>3.6</w:t>
      </w:r>
      <w:r w:rsidR="00F04E11">
        <w:rPr>
          <w:b/>
          <w:bCs/>
          <w:color w:val="002060"/>
          <w:sz w:val="22"/>
          <w:szCs w:val="22"/>
        </w:rPr>
        <w:t xml:space="preserve">. </w:t>
      </w:r>
      <w:r w:rsidR="00F04E11">
        <w:t>Calculen la complejidad de los Ejercicios en Línea de los numerales 2.1 y 2.2</w:t>
      </w:r>
    </w:p>
    <w:p w14:paraId="25EFADD7" w14:textId="77777777" w:rsidR="005824DB" w:rsidRDefault="005824DB" w:rsidP="00320EFF">
      <w:pPr>
        <w:pStyle w:val="Prrafodelista"/>
        <w:ind w:left="360"/>
        <w:jc w:val="both"/>
      </w:pPr>
    </w:p>
    <w:p w14:paraId="267AD7EE" w14:textId="46F25E3A" w:rsidR="005824DB" w:rsidRPr="005824DB" w:rsidRDefault="005824DB" w:rsidP="00320EFF">
      <w:pPr>
        <w:pStyle w:val="Prrafodelista"/>
        <w:ind w:left="360"/>
        <w:jc w:val="both"/>
        <w:rPr>
          <w:sz w:val="22"/>
          <w:szCs w:val="22"/>
        </w:rPr>
      </w:pPr>
      <w:r>
        <w:rPr>
          <w:b/>
          <w:bCs/>
          <w:color w:val="002060"/>
          <w:sz w:val="22"/>
          <w:szCs w:val="22"/>
        </w:rPr>
        <w:t>R</w:t>
      </w:r>
      <w:r w:rsidRPr="005824DB">
        <w:rPr>
          <w:sz w:val="22"/>
          <w:szCs w:val="22"/>
        </w:rPr>
        <w:t xml:space="preserve">\ La n es la magnitud de la entrada al método, si es un </w:t>
      </w:r>
      <w:proofErr w:type="spellStart"/>
      <w:r w:rsidRPr="005824DB">
        <w:rPr>
          <w:sz w:val="22"/>
          <w:szCs w:val="22"/>
        </w:rPr>
        <w:t>string</w:t>
      </w:r>
      <w:proofErr w:type="spellEnd"/>
      <w:r w:rsidRPr="005824DB">
        <w:rPr>
          <w:sz w:val="22"/>
          <w:szCs w:val="22"/>
        </w:rPr>
        <w:t xml:space="preserve"> de 8 caracteres, entonces n es 8; y m es las veces que se hace un incremento, por así decirlo, un limitante de cuantos ciclos son permitidos.</w:t>
      </w:r>
    </w:p>
    <w:p w14:paraId="765BB810" w14:textId="77777777" w:rsidR="005824DB" w:rsidRPr="00320EFF" w:rsidRDefault="005824DB" w:rsidP="00320EFF">
      <w:pPr>
        <w:pStyle w:val="Prrafodelista"/>
        <w:ind w:left="360"/>
        <w:jc w:val="both"/>
        <w:rPr>
          <w:b/>
          <w:bCs/>
          <w:color w:val="002060"/>
          <w:sz w:val="22"/>
          <w:szCs w:val="22"/>
        </w:rPr>
      </w:pPr>
    </w:p>
    <w:p w14:paraId="6E1055A9" w14:textId="77777777" w:rsidR="006F47C4" w:rsidRPr="006F47C4" w:rsidRDefault="006F47C4" w:rsidP="00320EFF">
      <w:pPr>
        <w:jc w:val="both"/>
        <w:rPr>
          <w:b/>
          <w:bCs/>
          <w:sz w:val="22"/>
          <w:szCs w:val="22"/>
        </w:rPr>
      </w:pPr>
    </w:p>
    <w:p w14:paraId="03B32EFB" w14:textId="77777777" w:rsidR="006F47C4" w:rsidRPr="006F47C4" w:rsidRDefault="006F47C4" w:rsidP="006F47C4">
      <w:pPr>
        <w:ind w:left="720"/>
        <w:jc w:val="both"/>
        <w:rPr>
          <w:b/>
          <w:bCs/>
          <w:i/>
          <w:sz w:val="22"/>
          <w:szCs w:val="22"/>
        </w:rPr>
      </w:pPr>
    </w:p>
    <w:p w14:paraId="77E3C833" w14:textId="77777777" w:rsidR="006F47C4" w:rsidRPr="006F47C4" w:rsidRDefault="006F47C4" w:rsidP="006F47C4">
      <w:pPr>
        <w:jc w:val="both"/>
        <w:rPr>
          <w:sz w:val="22"/>
          <w:szCs w:val="22"/>
        </w:rPr>
      </w:pPr>
      <w:r w:rsidRPr="006F47C4">
        <w:rPr>
          <w:b/>
          <w:bCs/>
          <w:i/>
          <w:color w:val="002060"/>
          <w:sz w:val="22"/>
          <w:szCs w:val="22"/>
        </w:rPr>
        <w:t>4)</w:t>
      </w:r>
      <w:r w:rsidRPr="006F47C4">
        <w:rPr>
          <w:b/>
          <w:bCs/>
          <w:i/>
          <w:sz w:val="22"/>
          <w:szCs w:val="22"/>
        </w:rPr>
        <w:t xml:space="preserve"> Simulacro de Parcial</w:t>
      </w:r>
    </w:p>
    <w:p w14:paraId="78844B61" w14:textId="77777777" w:rsidR="006F47C4" w:rsidRPr="006F47C4" w:rsidRDefault="006F47C4" w:rsidP="006F47C4">
      <w:pPr>
        <w:jc w:val="both"/>
        <w:rPr>
          <w:b/>
          <w:bCs/>
          <w:i/>
          <w:sz w:val="22"/>
          <w:szCs w:val="22"/>
        </w:rPr>
      </w:pPr>
    </w:p>
    <w:p w14:paraId="4E8022BB" w14:textId="69E37538" w:rsidR="00F04E11" w:rsidRPr="00DD1CBC" w:rsidRDefault="00F04E11" w:rsidP="00DD1CBC">
      <w:pPr>
        <w:pStyle w:val="Prrafodelista"/>
        <w:numPr>
          <w:ilvl w:val="1"/>
          <w:numId w:val="19"/>
        </w:numPr>
        <w:jc w:val="both"/>
        <w:rPr>
          <w:sz w:val="22"/>
          <w:szCs w:val="22"/>
        </w:rPr>
      </w:pPr>
      <w:r>
        <w:t xml:space="preserve">Una de las tecnologías cruciales para que la Cuarta Revolución Industrial tenga éxito es laciberseguridad.Una de las áreas másimportantes de la ciberseguridad es lacriptografía. Criptografía es el arte y técnica de escribir claves secretas de tal forma que loescrito solamente sea inteligible para quien sepa </w:t>
      </w:r>
      <w:r w:rsidR="00DD1CBC">
        <w:t>descifrarlo. Consideremos</w:t>
      </w:r>
      <w:r>
        <w:t xml:space="preserve"> una aplicación de criptografía. Algunas palabras del alfabeto español se pueden escribir como la unión consecutivade los símbolos de la tabla periódica universal. Por ejemplo, la palabra “Población” se puede escribir como la unión de los </w:t>
      </w:r>
      <w:r w:rsidR="00DD1CBC">
        <w:t>símbolos {</w:t>
      </w:r>
      <w:r>
        <w:t xml:space="preserve">Po, B, La, C, I, O, N}, PoBLaCION. Te entregan una cadena de caracteresSy un conjunto de símbolosT. El objetivo es determinar siSse puede escribir como la unión consecutiva de cero o más símbolos deT. Por ejemplo, seaT={Ti,B,I,O,C} yS= “Biótico”, larespuesta es verdadero; paraS= “”, la respuesta es verdadero; y paraS=“Titan”, la respuesta es falso. El siguiente código resuelve </w:t>
      </w:r>
      <w:r w:rsidR="00DD1CBC">
        <w:t>el problema</w:t>
      </w:r>
      <w:r>
        <w:t xml:space="preserve">, pero le faltan algunas líneas; por favor, complétalas. ¡Gracias! Puedes asumir que T contiene todas las posibles combinaciones de acentos, </w:t>
      </w:r>
      <w:r>
        <w:lastRenderedPageBreak/>
        <w:t xml:space="preserve">mayúsculas y minúsculas de cada símbolo de la tabla periódica. En Java, el método s.substring(a,b) retorna la subcadena de s entre los índices a y b−1, </w:t>
      </w:r>
      <w:r w:rsidR="00DD1CBC">
        <w:t>incluidos</w:t>
      </w:r>
      <w:r>
        <w:t>. El método t.contains(s) retorna verdadero si la cadena s se encuentra dentro de t; de lo contrario, falso.</w:t>
      </w:r>
    </w:p>
    <w:p w14:paraId="27FB64D9" w14:textId="72589B71" w:rsidR="00F04E11" w:rsidRDefault="00F04E11" w:rsidP="00F04E11">
      <w:pPr>
        <w:pStyle w:val="Prrafodelista"/>
        <w:jc w:val="both"/>
      </w:pPr>
    </w:p>
    <w:p w14:paraId="4C502A3F" w14:textId="4247A635" w:rsidR="00F04E11" w:rsidRDefault="00F04E11" w:rsidP="00F04E11">
      <w:pPr>
        <w:pStyle w:val="Prrafodelista"/>
        <w:jc w:val="both"/>
        <w:rPr>
          <w:sz w:val="22"/>
          <w:szCs w:val="22"/>
        </w:rPr>
      </w:pPr>
      <w:r>
        <w:rPr>
          <w:noProof/>
        </w:rPr>
        <w:drawing>
          <wp:inline distT="0" distB="0" distL="0" distR="0" wp14:anchorId="78A3AA9F" wp14:editId="5AEC9CC9">
            <wp:extent cx="4972050" cy="3181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209" t="20533" r="23685" b="8175"/>
                    <a:stretch/>
                  </pic:blipFill>
                  <pic:spPr bwMode="auto">
                    <a:xfrm>
                      <a:off x="0" y="0"/>
                      <a:ext cx="4972050" cy="3181350"/>
                    </a:xfrm>
                    <a:prstGeom prst="rect">
                      <a:avLst/>
                    </a:prstGeom>
                    <a:ln>
                      <a:noFill/>
                    </a:ln>
                    <a:extLst>
                      <a:ext uri="{53640926-AAD7-44D8-BBD7-CCE9431645EC}">
                        <a14:shadowObscured xmlns:a14="http://schemas.microsoft.com/office/drawing/2010/main"/>
                      </a:ext>
                    </a:extLst>
                  </pic:spPr>
                </pic:pic>
              </a:graphicData>
            </a:graphic>
          </wp:inline>
        </w:drawing>
      </w:r>
    </w:p>
    <w:p w14:paraId="5EB169CD" w14:textId="77777777" w:rsidR="00F04E11" w:rsidRPr="00F04E11" w:rsidRDefault="00F04E11" w:rsidP="00F04E11">
      <w:pPr>
        <w:pStyle w:val="Prrafodelista"/>
        <w:jc w:val="both"/>
        <w:rPr>
          <w:sz w:val="22"/>
          <w:szCs w:val="22"/>
        </w:rPr>
      </w:pPr>
      <w:r w:rsidRPr="00F04E11">
        <w:rPr>
          <w:sz w:val="22"/>
          <w:szCs w:val="22"/>
        </w:rPr>
        <w:t>1. Completa la línea 6 ................................</w:t>
      </w:r>
    </w:p>
    <w:p w14:paraId="5734BFB4" w14:textId="77777777" w:rsidR="00F04E11" w:rsidRPr="00F04E11" w:rsidRDefault="00F04E11" w:rsidP="00F04E11">
      <w:pPr>
        <w:pStyle w:val="Prrafodelista"/>
        <w:jc w:val="both"/>
        <w:rPr>
          <w:sz w:val="22"/>
          <w:szCs w:val="22"/>
        </w:rPr>
      </w:pPr>
      <w:r w:rsidRPr="00F04E11">
        <w:rPr>
          <w:sz w:val="22"/>
          <w:szCs w:val="22"/>
        </w:rPr>
        <w:t xml:space="preserve">a. </w:t>
      </w:r>
      <w:proofErr w:type="gramStart"/>
      <w:r w:rsidRPr="00F04E11">
        <w:rPr>
          <w:sz w:val="22"/>
          <w:szCs w:val="22"/>
        </w:rPr>
        <w:t>s.substring</w:t>
      </w:r>
      <w:proofErr w:type="gramEnd"/>
      <w:r w:rsidRPr="00F04E11">
        <w:rPr>
          <w:sz w:val="22"/>
          <w:szCs w:val="22"/>
        </w:rPr>
        <w:t>(0, i)</w:t>
      </w:r>
    </w:p>
    <w:p w14:paraId="1DAB3B41" w14:textId="312C24B8" w:rsidR="00F04E11" w:rsidRPr="00F04E11" w:rsidRDefault="00F04E11" w:rsidP="00F04E11">
      <w:pPr>
        <w:pStyle w:val="Prrafodelista"/>
        <w:jc w:val="both"/>
        <w:rPr>
          <w:sz w:val="22"/>
          <w:szCs w:val="22"/>
        </w:rPr>
      </w:pPr>
      <w:r w:rsidRPr="00F04E11">
        <w:rPr>
          <w:sz w:val="22"/>
          <w:szCs w:val="22"/>
        </w:rPr>
        <w:t xml:space="preserve">b. </w:t>
      </w:r>
      <w:proofErr w:type="gramStart"/>
      <w:r w:rsidRPr="00F04E11">
        <w:rPr>
          <w:sz w:val="22"/>
          <w:szCs w:val="22"/>
        </w:rPr>
        <w:t>s.substring</w:t>
      </w:r>
      <w:proofErr w:type="gramEnd"/>
      <w:r w:rsidRPr="00F04E11">
        <w:rPr>
          <w:sz w:val="22"/>
          <w:szCs w:val="22"/>
        </w:rPr>
        <w:t>(0, n)</w:t>
      </w:r>
    </w:p>
    <w:p w14:paraId="4D0CDE71" w14:textId="5BDFB68A" w:rsidR="00F04E11" w:rsidRDefault="00F04E11" w:rsidP="00F04E11">
      <w:pPr>
        <w:pStyle w:val="Prrafodelista"/>
        <w:jc w:val="both"/>
        <w:rPr>
          <w:sz w:val="22"/>
          <w:szCs w:val="22"/>
        </w:rPr>
      </w:pPr>
      <w:r w:rsidRPr="00F04E11">
        <w:rPr>
          <w:sz w:val="22"/>
          <w:szCs w:val="22"/>
        </w:rPr>
        <w:t xml:space="preserve">c. </w:t>
      </w:r>
      <w:proofErr w:type="gramStart"/>
      <w:r w:rsidRPr="00F04E11">
        <w:rPr>
          <w:sz w:val="22"/>
          <w:szCs w:val="22"/>
        </w:rPr>
        <w:t>s.substring</w:t>
      </w:r>
      <w:proofErr w:type="gramEnd"/>
      <w:r w:rsidRPr="00F04E11">
        <w:rPr>
          <w:sz w:val="22"/>
          <w:szCs w:val="22"/>
        </w:rPr>
        <w:t>(i, n)</w:t>
      </w:r>
    </w:p>
    <w:p w14:paraId="306AB3FC" w14:textId="77777777" w:rsidR="00DD1CBC" w:rsidRDefault="00DD1CBC" w:rsidP="00F04E11">
      <w:pPr>
        <w:pStyle w:val="Prrafodelista"/>
        <w:jc w:val="both"/>
        <w:rPr>
          <w:sz w:val="22"/>
          <w:szCs w:val="22"/>
        </w:rPr>
      </w:pPr>
    </w:p>
    <w:p w14:paraId="030FB9CF" w14:textId="32FEA912" w:rsidR="00A86AD1" w:rsidRDefault="00A86AD1" w:rsidP="00F04E11">
      <w:pPr>
        <w:pStyle w:val="Prrafodelista"/>
        <w:jc w:val="both"/>
        <w:rPr>
          <w:sz w:val="22"/>
          <w:szCs w:val="22"/>
        </w:rPr>
      </w:pPr>
      <w:r>
        <w:rPr>
          <w:sz w:val="22"/>
          <w:szCs w:val="22"/>
        </w:rPr>
        <w:t>R\</w:t>
      </w:r>
      <w:r w:rsidRPr="00A86AD1">
        <w:rPr>
          <w:sz w:val="22"/>
          <w:szCs w:val="22"/>
        </w:rPr>
        <w:t xml:space="preserve"> </w:t>
      </w:r>
      <w:r>
        <w:rPr>
          <w:sz w:val="22"/>
          <w:szCs w:val="22"/>
        </w:rPr>
        <w:t xml:space="preserve">a. </w:t>
      </w:r>
      <w:proofErr w:type="gramStart"/>
      <w:r w:rsidRPr="00F04E11">
        <w:rPr>
          <w:sz w:val="22"/>
          <w:szCs w:val="22"/>
        </w:rPr>
        <w:t>s.substring</w:t>
      </w:r>
      <w:proofErr w:type="gramEnd"/>
      <w:r w:rsidRPr="00F04E11">
        <w:rPr>
          <w:sz w:val="22"/>
          <w:szCs w:val="22"/>
        </w:rPr>
        <w:t>(0, i)</w:t>
      </w:r>
    </w:p>
    <w:p w14:paraId="7F623D2E" w14:textId="77777777" w:rsidR="00F04E11" w:rsidRPr="00F04E11" w:rsidRDefault="00F04E11" w:rsidP="00F04E11">
      <w:pPr>
        <w:pStyle w:val="Prrafodelista"/>
        <w:jc w:val="both"/>
        <w:rPr>
          <w:sz w:val="22"/>
          <w:szCs w:val="22"/>
        </w:rPr>
      </w:pPr>
    </w:p>
    <w:p w14:paraId="01BE66E0" w14:textId="77777777" w:rsidR="00F04E11" w:rsidRPr="00F04E11" w:rsidRDefault="00F04E11" w:rsidP="00F04E11">
      <w:pPr>
        <w:pStyle w:val="Prrafodelista"/>
        <w:jc w:val="both"/>
        <w:rPr>
          <w:sz w:val="22"/>
          <w:szCs w:val="22"/>
        </w:rPr>
      </w:pPr>
      <w:r w:rsidRPr="00F04E11">
        <w:rPr>
          <w:sz w:val="22"/>
          <w:szCs w:val="22"/>
        </w:rPr>
        <w:t>2. Completa la línea 9 .................................</w:t>
      </w:r>
    </w:p>
    <w:p w14:paraId="007D6058" w14:textId="77777777" w:rsidR="00F04E11" w:rsidRPr="00F04E11" w:rsidRDefault="00F04E11" w:rsidP="00F04E11">
      <w:pPr>
        <w:pStyle w:val="Prrafodelista"/>
        <w:jc w:val="both"/>
        <w:rPr>
          <w:sz w:val="22"/>
          <w:szCs w:val="22"/>
        </w:rPr>
      </w:pPr>
      <w:bookmarkStart w:id="0" w:name="_Hlk49101085"/>
      <w:r w:rsidRPr="00F04E11">
        <w:rPr>
          <w:sz w:val="22"/>
          <w:szCs w:val="22"/>
        </w:rPr>
        <w:t>a. false</w:t>
      </w:r>
    </w:p>
    <w:bookmarkEnd w:id="0"/>
    <w:p w14:paraId="64E5AF97" w14:textId="77777777" w:rsidR="00F04E11" w:rsidRPr="00F04E11" w:rsidRDefault="00F04E11" w:rsidP="00F04E11">
      <w:pPr>
        <w:pStyle w:val="Prrafodelista"/>
        <w:jc w:val="both"/>
        <w:rPr>
          <w:sz w:val="22"/>
          <w:szCs w:val="22"/>
        </w:rPr>
      </w:pPr>
      <w:r w:rsidRPr="00F04E11">
        <w:rPr>
          <w:sz w:val="22"/>
          <w:szCs w:val="22"/>
        </w:rPr>
        <w:t xml:space="preserve">b. </w:t>
      </w:r>
      <w:proofErr w:type="gramStart"/>
      <w:r w:rsidRPr="00F04E11">
        <w:rPr>
          <w:sz w:val="22"/>
          <w:szCs w:val="22"/>
        </w:rPr>
        <w:t>s.substring</w:t>
      </w:r>
      <w:proofErr w:type="gramEnd"/>
      <w:r w:rsidRPr="00F04E11">
        <w:rPr>
          <w:sz w:val="22"/>
          <w:szCs w:val="22"/>
        </w:rPr>
        <w:t>(0, i)</w:t>
      </w:r>
    </w:p>
    <w:p w14:paraId="5A8E175A" w14:textId="3CDD2F42" w:rsidR="00F04E11" w:rsidRDefault="00A86AD1" w:rsidP="00F04E11">
      <w:pPr>
        <w:pStyle w:val="Prrafodelista"/>
        <w:jc w:val="both"/>
        <w:rPr>
          <w:sz w:val="22"/>
          <w:szCs w:val="22"/>
        </w:rPr>
      </w:pPr>
      <w:r>
        <w:rPr>
          <w:sz w:val="22"/>
          <w:szCs w:val="22"/>
        </w:rPr>
        <w:t xml:space="preserve"> </w:t>
      </w:r>
      <w:r w:rsidR="00F04E11" w:rsidRPr="00F04E11">
        <w:rPr>
          <w:sz w:val="22"/>
          <w:szCs w:val="22"/>
        </w:rPr>
        <w:t>c. true</w:t>
      </w:r>
    </w:p>
    <w:p w14:paraId="0C6AD05F" w14:textId="77777777" w:rsidR="00DD1CBC" w:rsidRDefault="00DD1CBC" w:rsidP="00F04E11">
      <w:pPr>
        <w:pStyle w:val="Prrafodelista"/>
        <w:jc w:val="both"/>
        <w:rPr>
          <w:sz w:val="22"/>
          <w:szCs w:val="22"/>
        </w:rPr>
      </w:pPr>
    </w:p>
    <w:p w14:paraId="73F6958B" w14:textId="4E75505B" w:rsidR="00F04E11" w:rsidRDefault="00A86AD1" w:rsidP="00F04E11">
      <w:pPr>
        <w:pStyle w:val="Prrafodelista"/>
        <w:jc w:val="both"/>
        <w:rPr>
          <w:sz w:val="22"/>
          <w:szCs w:val="22"/>
        </w:rPr>
      </w:pPr>
      <w:r>
        <w:rPr>
          <w:sz w:val="22"/>
          <w:szCs w:val="22"/>
        </w:rPr>
        <w:t xml:space="preserve">R\ </w:t>
      </w:r>
      <w:r w:rsidRPr="00A86AD1">
        <w:rPr>
          <w:sz w:val="22"/>
          <w:szCs w:val="22"/>
        </w:rPr>
        <w:t>a. false</w:t>
      </w:r>
    </w:p>
    <w:p w14:paraId="42016F37" w14:textId="77777777" w:rsidR="00A86AD1" w:rsidRPr="00F04E11" w:rsidRDefault="00A86AD1" w:rsidP="00F04E11">
      <w:pPr>
        <w:pStyle w:val="Prrafodelista"/>
        <w:jc w:val="both"/>
        <w:rPr>
          <w:sz w:val="22"/>
          <w:szCs w:val="22"/>
        </w:rPr>
      </w:pPr>
    </w:p>
    <w:p w14:paraId="1822CD30" w14:textId="77777777" w:rsidR="00F04E11" w:rsidRPr="00F04E11" w:rsidRDefault="00F04E11" w:rsidP="00F04E11">
      <w:pPr>
        <w:pStyle w:val="Prrafodelista"/>
        <w:jc w:val="both"/>
        <w:rPr>
          <w:sz w:val="22"/>
          <w:szCs w:val="22"/>
        </w:rPr>
      </w:pPr>
      <w:r w:rsidRPr="00F04E11">
        <w:rPr>
          <w:sz w:val="22"/>
          <w:szCs w:val="22"/>
        </w:rPr>
        <w:t>3. Completa la línea 11 .................................</w:t>
      </w:r>
    </w:p>
    <w:p w14:paraId="0A2656B9" w14:textId="37558C70" w:rsidR="00F04E11" w:rsidRPr="00F04E11" w:rsidRDefault="00F04E11" w:rsidP="00F04E11">
      <w:pPr>
        <w:pStyle w:val="Prrafodelista"/>
        <w:jc w:val="both"/>
        <w:rPr>
          <w:sz w:val="22"/>
          <w:szCs w:val="22"/>
        </w:rPr>
      </w:pPr>
      <w:r w:rsidRPr="00F04E11">
        <w:rPr>
          <w:sz w:val="22"/>
          <w:szCs w:val="22"/>
        </w:rPr>
        <w:t xml:space="preserve">a. </w:t>
      </w:r>
      <w:proofErr w:type="spellStart"/>
      <w:proofErr w:type="gramStart"/>
      <w:r w:rsidRPr="00F04E11">
        <w:rPr>
          <w:sz w:val="22"/>
          <w:szCs w:val="22"/>
        </w:rPr>
        <w:t>solve</w:t>
      </w:r>
      <w:proofErr w:type="spellEnd"/>
      <w:r w:rsidRPr="00F04E11">
        <w:rPr>
          <w:sz w:val="22"/>
          <w:szCs w:val="22"/>
        </w:rPr>
        <w:t>(</w:t>
      </w:r>
      <w:proofErr w:type="gramEnd"/>
      <w:r w:rsidRPr="00F04E11">
        <w:rPr>
          <w:sz w:val="22"/>
          <w:szCs w:val="22"/>
        </w:rPr>
        <w:t xml:space="preserve">t, </w:t>
      </w:r>
      <w:proofErr w:type="spellStart"/>
      <w:r w:rsidRPr="00F04E11">
        <w:rPr>
          <w:sz w:val="22"/>
          <w:szCs w:val="22"/>
        </w:rPr>
        <w:t>s.substring</w:t>
      </w:r>
      <w:proofErr w:type="spellEnd"/>
      <w:r w:rsidRPr="00F04E11">
        <w:rPr>
          <w:sz w:val="22"/>
          <w:szCs w:val="22"/>
        </w:rPr>
        <w:t>(i), n - i)</w:t>
      </w:r>
    </w:p>
    <w:p w14:paraId="7BD9B817" w14:textId="77777777" w:rsidR="00F04E11" w:rsidRPr="00F04E11" w:rsidRDefault="00F04E11" w:rsidP="00F04E11">
      <w:pPr>
        <w:pStyle w:val="Prrafodelista"/>
        <w:jc w:val="both"/>
        <w:rPr>
          <w:sz w:val="22"/>
          <w:szCs w:val="22"/>
        </w:rPr>
      </w:pPr>
      <w:r w:rsidRPr="00F04E11">
        <w:rPr>
          <w:sz w:val="22"/>
          <w:szCs w:val="22"/>
        </w:rPr>
        <w:t xml:space="preserve">b. </w:t>
      </w:r>
      <w:proofErr w:type="spellStart"/>
      <w:proofErr w:type="gramStart"/>
      <w:r w:rsidRPr="00F04E11">
        <w:rPr>
          <w:sz w:val="22"/>
          <w:szCs w:val="22"/>
        </w:rPr>
        <w:t>solve</w:t>
      </w:r>
      <w:proofErr w:type="spellEnd"/>
      <w:r w:rsidRPr="00F04E11">
        <w:rPr>
          <w:sz w:val="22"/>
          <w:szCs w:val="22"/>
        </w:rPr>
        <w:t>(</w:t>
      </w:r>
      <w:proofErr w:type="spellStart"/>
      <w:proofErr w:type="gramEnd"/>
      <w:r w:rsidRPr="00F04E11">
        <w:rPr>
          <w:sz w:val="22"/>
          <w:szCs w:val="22"/>
        </w:rPr>
        <w:t>pfx</w:t>
      </w:r>
      <w:proofErr w:type="spellEnd"/>
      <w:r w:rsidRPr="00F04E11">
        <w:rPr>
          <w:sz w:val="22"/>
          <w:szCs w:val="22"/>
        </w:rPr>
        <w:t>, t), n - i)</w:t>
      </w:r>
    </w:p>
    <w:p w14:paraId="51C01B44" w14:textId="48594033" w:rsidR="00F04E11" w:rsidRDefault="00F04E11" w:rsidP="00F04E11">
      <w:pPr>
        <w:pStyle w:val="Prrafodelista"/>
        <w:jc w:val="both"/>
        <w:rPr>
          <w:sz w:val="22"/>
          <w:szCs w:val="22"/>
        </w:rPr>
      </w:pPr>
      <w:bookmarkStart w:id="1" w:name="_Hlk49101161"/>
      <w:r w:rsidRPr="00F04E11">
        <w:rPr>
          <w:sz w:val="22"/>
          <w:szCs w:val="22"/>
        </w:rPr>
        <w:t xml:space="preserve">c. </w:t>
      </w:r>
      <w:proofErr w:type="spellStart"/>
      <w:proofErr w:type="gramStart"/>
      <w:r w:rsidRPr="00F04E11">
        <w:rPr>
          <w:sz w:val="22"/>
          <w:szCs w:val="22"/>
        </w:rPr>
        <w:t>solve</w:t>
      </w:r>
      <w:proofErr w:type="spellEnd"/>
      <w:r w:rsidRPr="00F04E11">
        <w:rPr>
          <w:sz w:val="22"/>
          <w:szCs w:val="22"/>
        </w:rPr>
        <w:t>(</w:t>
      </w:r>
      <w:proofErr w:type="gramEnd"/>
      <w:r w:rsidRPr="00F04E11">
        <w:rPr>
          <w:sz w:val="22"/>
          <w:szCs w:val="22"/>
        </w:rPr>
        <w:t xml:space="preserve">t, </w:t>
      </w:r>
      <w:proofErr w:type="spellStart"/>
      <w:r w:rsidRPr="00F04E11">
        <w:rPr>
          <w:sz w:val="22"/>
          <w:szCs w:val="22"/>
        </w:rPr>
        <w:t>s.substring</w:t>
      </w:r>
      <w:proofErr w:type="spellEnd"/>
      <w:r w:rsidRPr="00F04E11">
        <w:rPr>
          <w:sz w:val="22"/>
          <w:szCs w:val="22"/>
        </w:rPr>
        <w:t>(n), I - n)</w:t>
      </w:r>
    </w:p>
    <w:p w14:paraId="2300C855" w14:textId="77777777" w:rsidR="00DD1CBC" w:rsidRDefault="00DD1CBC" w:rsidP="00F04E11">
      <w:pPr>
        <w:pStyle w:val="Prrafodelista"/>
        <w:jc w:val="both"/>
        <w:rPr>
          <w:sz w:val="22"/>
          <w:szCs w:val="22"/>
        </w:rPr>
      </w:pPr>
    </w:p>
    <w:bookmarkEnd w:id="1"/>
    <w:p w14:paraId="463EACDE" w14:textId="039CF451" w:rsidR="00A86AD1" w:rsidRDefault="00A86AD1" w:rsidP="00F04E11">
      <w:pPr>
        <w:pStyle w:val="Prrafodelista"/>
        <w:jc w:val="both"/>
        <w:rPr>
          <w:sz w:val="22"/>
          <w:szCs w:val="22"/>
        </w:rPr>
      </w:pPr>
      <w:r>
        <w:rPr>
          <w:sz w:val="22"/>
          <w:szCs w:val="22"/>
        </w:rPr>
        <w:t>R\</w:t>
      </w:r>
      <w:r w:rsidRPr="00A86AD1">
        <w:t xml:space="preserve"> </w:t>
      </w:r>
      <w:r w:rsidR="00A04843">
        <w:t xml:space="preserve">a. </w:t>
      </w:r>
      <w:proofErr w:type="spellStart"/>
      <w:proofErr w:type="gramStart"/>
      <w:r w:rsidR="00A04843" w:rsidRPr="00F04E11">
        <w:rPr>
          <w:sz w:val="22"/>
          <w:szCs w:val="22"/>
        </w:rPr>
        <w:t>solve</w:t>
      </w:r>
      <w:proofErr w:type="spellEnd"/>
      <w:r w:rsidR="00A04843" w:rsidRPr="00F04E11">
        <w:rPr>
          <w:sz w:val="22"/>
          <w:szCs w:val="22"/>
        </w:rPr>
        <w:t>(</w:t>
      </w:r>
      <w:proofErr w:type="gramEnd"/>
      <w:r w:rsidR="00A04843" w:rsidRPr="00F04E11">
        <w:rPr>
          <w:sz w:val="22"/>
          <w:szCs w:val="22"/>
        </w:rPr>
        <w:t xml:space="preserve">t, </w:t>
      </w:r>
      <w:proofErr w:type="spellStart"/>
      <w:r w:rsidR="00A04843" w:rsidRPr="00F04E11">
        <w:rPr>
          <w:sz w:val="22"/>
          <w:szCs w:val="22"/>
        </w:rPr>
        <w:t>s.substring</w:t>
      </w:r>
      <w:proofErr w:type="spellEnd"/>
      <w:r w:rsidR="00A04843" w:rsidRPr="00F04E11">
        <w:rPr>
          <w:sz w:val="22"/>
          <w:szCs w:val="22"/>
        </w:rPr>
        <w:t>(i), n - i)</w:t>
      </w:r>
    </w:p>
    <w:p w14:paraId="38D41EA3" w14:textId="3CA81CF2" w:rsidR="00A86AD1" w:rsidRDefault="00A86AD1" w:rsidP="00F04E11">
      <w:pPr>
        <w:pStyle w:val="Prrafodelista"/>
        <w:jc w:val="both"/>
        <w:rPr>
          <w:sz w:val="22"/>
          <w:szCs w:val="22"/>
        </w:rPr>
      </w:pPr>
    </w:p>
    <w:p w14:paraId="186B3F91" w14:textId="77777777" w:rsidR="00A86AD1" w:rsidRDefault="00A86AD1" w:rsidP="00F04E11">
      <w:pPr>
        <w:pStyle w:val="Prrafodelista"/>
        <w:jc w:val="both"/>
        <w:rPr>
          <w:sz w:val="22"/>
          <w:szCs w:val="22"/>
        </w:rPr>
      </w:pPr>
    </w:p>
    <w:p w14:paraId="3556681E" w14:textId="77777777" w:rsidR="00F04E11" w:rsidRPr="001321F7" w:rsidRDefault="00F04E11" w:rsidP="00F04E11">
      <w:pPr>
        <w:pStyle w:val="Prrafodelista"/>
        <w:jc w:val="both"/>
        <w:rPr>
          <w:sz w:val="22"/>
          <w:szCs w:val="22"/>
        </w:rPr>
      </w:pPr>
    </w:p>
    <w:p w14:paraId="3F9CA4BD" w14:textId="265EF384" w:rsidR="00F04E11" w:rsidRPr="00DD1CBC" w:rsidRDefault="00F04E11" w:rsidP="00DD1CBC">
      <w:pPr>
        <w:pStyle w:val="Prrafodelista"/>
        <w:numPr>
          <w:ilvl w:val="1"/>
          <w:numId w:val="19"/>
        </w:numPr>
        <w:jc w:val="both"/>
        <w:rPr>
          <w:sz w:val="22"/>
          <w:szCs w:val="22"/>
        </w:rPr>
      </w:pPr>
      <w:r>
        <w:t xml:space="preserve">En la vida real, empresas como </w:t>
      </w:r>
      <w:proofErr w:type="spellStart"/>
      <w:r>
        <w:t>Riot</w:t>
      </w:r>
      <w:proofErr w:type="spellEnd"/>
      <w:r>
        <w:t xml:space="preserve"> </w:t>
      </w:r>
      <w:proofErr w:type="spellStart"/>
      <w:r>
        <w:t>Games</w:t>
      </w:r>
      <w:proofErr w:type="spellEnd"/>
      <w:r>
        <w:t xml:space="preserve"> hacen un uso extensivo de bases de datos. En muchas bases de datos, los tiempos de búsqueda son </w:t>
      </w:r>
      <w:proofErr w:type="gramStart"/>
      <w:r>
        <w:t>O(</w:t>
      </w:r>
      <w:proofErr w:type="gramEnd"/>
      <w:r>
        <w:t>log n).</w:t>
      </w:r>
    </w:p>
    <w:p w14:paraId="23B0D012" w14:textId="79FDE390" w:rsidR="00F04E11" w:rsidRDefault="00F04E11" w:rsidP="00F04E11">
      <w:pPr>
        <w:pStyle w:val="Prrafodelista"/>
        <w:jc w:val="both"/>
        <w:rPr>
          <w:sz w:val="22"/>
          <w:szCs w:val="22"/>
        </w:rPr>
      </w:pPr>
      <w:r>
        <w:rPr>
          <w:noProof/>
        </w:rPr>
        <w:drawing>
          <wp:inline distT="0" distB="0" distL="0" distR="0" wp14:anchorId="362DB12E" wp14:editId="1738D2DB">
            <wp:extent cx="4514850" cy="927375"/>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21" t="37643" r="40520" b="51521"/>
                    <a:stretch/>
                  </pic:blipFill>
                  <pic:spPr bwMode="auto">
                    <a:xfrm>
                      <a:off x="0" y="0"/>
                      <a:ext cx="4548822" cy="934353"/>
                    </a:xfrm>
                    <a:prstGeom prst="rect">
                      <a:avLst/>
                    </a:prstGeom>
                    <a:ln>
                      <a:noFill/>
                    </a:ln>
                    <a:extLst>
                      <a:ext uri="{53640926-AAD7-44D8-BBD7-CCE9431645EC}">
                        <a14:shadowObscured xmlns:a14="http://schemas.microsoft.com/office/drawing/2010/main"/>
                      </a:ext>
                    </a:extLst>
                  </pic:spPr>
                </pic:pic>
              </a:graphicData>
            </a:graphic>
          </wp:inline>
        </w:drawing>
      </w:r>
    </w:p>
    <w:p w14:paraId="4F0D6561" w14:textId="77777777" w:rsidR="00F04E11" w:rsidRPr="00F04E11" w:rsidRDefault="00F04E11" w:rsidP="00F04E11">
      <w:pPr>
        <w:pStyle w:val="Prrafodelista"/>
        <w:jc w:val="both"/>
        <w:rPr>
          <w:sz w:val="22"/>
          <w:szCs w:val="22"/>
        </w:rPr>
      </w:pPr>
      <w:r w:rsidRPr="00F04E11">
        <w:rPr>
          <w:sz w:val="22"/>
          <w:szCs w:val="22"/>
        </w:rPr>
        <w:t>1.</w:t>
      </w:r>
    </w:p>
    <w:p w14:paraId="4FF709F6" w14:textId="77777777" w:rsidR="00F04E11" w:rsidRPr="00F04E11" w:rsidRDefault="00F04E11" w:rsidP="00F04E11">
      <w:pPr>
        <w:pStyle w:val="Prrafodelista"/>
        <w:jc w:val="both"/>
        <w:rPr>
          <w:sz w:val="22"/>
          <w:szCs w:val="22"/>
        </w:rPr>
      </w:pPr>
      <w:r w:rsidRPr="00F04E11">
        <w:rPr>
          <w:sz w:val="22"/>
          <w:szCs w:val="22"/>
        </w:rPr>
        <w:t>(a)Verdadero</w:t>
      </w:r>
    </w:p>
    <w:p w14:paraId="53460665" w14:textId="5F0B6A18" w:rsidR="00F04E11" w:rsidRDefault="00F04E11" w:rsidP="00F04E11">
      <w:pPr>
        <w:pStyle w:val="Prrafodelista"/>
        <w:jc w:val="both"/>
        <w:rPr>
          <w:sz w:val="22"/>
          <w:szCs w:val="22"/>
        </w:rPr>
      </w:pPr>
      <w:r w:rsidRPr="00F04E11">
        <w:rPr>
          <w:sz w:val="22"/>
          <w:szCs w:val="22"/>
        </w:rPr>
        <w:t>(b)Falso</w:t>
      </w:r>
    </w:p>
    <w:p w14:paraId="53F20305" w14:textId="77777777" w:rsidR="00DD1CBC" w:rsidRDefault="00DD1CBC" w:rsidP="00F04E11">
      <w:pPr>
        <w:pStyle w:val="Prrafodelista"/>
        <w:jc w:val="both"/>
        <w:rPr>
          <w:sz w:val="22"/>
          <w:szCs w:val="22"/>
        </w:rPr>
      </w:pPr>
    </w:p>
    <w:p w14:paraId="2488EDBB" w14:textId="00D708DD" w:rsidR="0075193F" w:rsidRDefault="0075193F" w:rsidP="00F04E11">
      <w:pPr>
        <w:pStyle w:val="Prrafodelista"/>
        <w:jc w:val="both"/>
        <w:rPr>
          <w:sz w:val="22"/>
          <w:szCs w:val="22"/>
        </w:rPr>
      </w:pPr>
      <w:r>
        <w:rPr>
          <w:sz w:val="22"/>
          <w:szCs w:val="22"/>
        </w:rPr>
        <w:t xml:space="preserve">R\ </w:t>
      </w:r>
      <w:r w:rsidR="00D15B2E">
        <w:rPr>
          <w:sz w:val="22"/>
          <w:szCs w:val="22"/>
        </w:rPr>
        <w:t xml:space="preserve">b) false </w:t>
      </w:r>
    </w:p>
    <w:p w14:paraId="3CD59336" w14:textId="77777777" w:rsidR="00F04E11" w:rsidRPr="00F04E11" w:rsidRDefault="00F04E11" w:rsidP="00F04E11">
      <w:pPr>
        <w:pStyle w:val="Prrafodelista"/>
        <w:jc w:val="both"/>
        <w:rPr>
          <w:sz w:val="22"/>
          <w:szCs w:val="22"/>
        </w:rPr>
      </w:pPr>
    </w:p>
    <w:p w14:paraId="40703D56" w14:textId="77777777" w:rsidR="00F04E11" w:rsidRPr="00F04E11" w:rsidRDefault="00F04E11" w:rsidP="00F04E11">
      <w:pPr>
        <w:pStyle w:val="Prrafodelista"/>
        <w:jc w:val="both"/>
        <w:rPr>
          <w:sz w:val="22"/>
          <w:szCs w:val="22"/>
        </w:rPr>
      </w:pPr>
      <w:r w:rsidRPr="00F04E11">
        <w:rPr>
          <w:sz w:val="22"/>
          <w:szCs w:val="22"/>
        </w:rPr>
        <w:t>2. (10%) Determina cuales de las siguientes proposiciones son verdaderas. Varias</w:t>
      </w:r>
    </w:p>
    <w:p w14:paraId="2CEDF49E" w14:textId="77777777" w:rsidR="00F04E11" w:rsidRPr="00F04E11" w:rsidRDefault="00F04E11" w:rsidP="00F04E11">
      <w:pPr>
        <w:pStyle w:val="Prrafodelista"/>
        <w:jc w:val="both"/>
        <w:rPr>
          <w:sz w:val="22"/>
          <w:szCs w:val="22"/>
        </w:rPr>
      </w:pPr>
      <w:r w:rsidRPr="00F04E11">
        <w:rPr>
          <w:sz w:val="22"/>
          <w:szCs w:val="22"/>
        </w:rPr>
        <w:t>pueden ser verdaderas.</w:t>
      </w:r>
    </w:p>
    <w:p w14:paraId="3FCE2C36" w14:textId="77777777" w:rsidR="00F04E11" w:rsidRPr="00F04E11" w:rsidRDefault="00F04E11" w:rsidP="00F04E11">
      <w:pPr>
        <w:pStyle w:val="Prrafodelista"/>
        <w:jc w:val="both"/>
        <w:rPr>
          <w:sz w:val="22"/>
          <w:szCs w:val="22"/>
        </w:rPr>
      </w:pPr>
      <w:r w:rsidRPr="00F04E11">
        <w:rPr>
          <w:sz w:val="22"/>
          <w:szCs w:val="22"/>
        </w:rPr>
        <w:t>(a)Si f(n) es O(g(n)) y g(n) es O(h(n)), entonces f(n) es O(h(n)).</w:t>
      </w:r>
    </w:p>
    <w:p w14:paraId="6382F326" w14:textId="77777777" w:rsidR="00F04E11" w:rsidRPr="00F04E11" w:rsidRDefault="00F04E11" w:rsidP="00F04E11">
      <w:pPr>
        <w:pStyle w:val="Prrafodelista"/>
        <w:jc w:val="both"/>
        <w:rPr>
          <w:sz w:val="22"/>
          <w:szCs w:val="22"/>
        </w:rPr>
      </w:pPr>
      <w:r w:rsidRPr="00F04E11">
        <w:rPr>
          <w:sz w:val="22"/>
          <w:szCs w:val="22"/>
        </w:rPr>
        <w:t>(b)Para cualquier base b&gt;0, es O(</w:t>
      </w:r>
      <w:proofErr w:type="spellStart"/>
      <w:r w:rsidRPr="00F04E11">
        <w:rPr>
          <w:sz w:val="22"/>
          <w:szCs w:val="22"/>
        </w:rPr>
        <w:t>ln</w:t>
      </w:r>
      <w:proofErr w:type="spellEnd"/>
      <w:r w:rsidRPr="00F04E11">
        <w:rPr>
          <w:sz w:val="22"/>
          <w:szCs w:val="22"/>
        </w:rPr>
        <w:t>(n)).</w:t>
      </w:r>
    </w:p>
    <w:p w14:paraId="31B6E959" w14:textId="77777777" w:rsidR="00F04E11" w:rsidRPr="00F04E11" w:rsidRDefault="00F04E11" w:rsidP="00F04E11">
      <w:pPr>
        <w:pStyle w:val="Prrafodelista"/>
        <w:jc w:val="both"/>
        <w:rPr>
          <w:sz w:val="22"/>
          <w:szCs w:val="22"/>
        </w:rPr>
      </w:pPr>
      <w:r w:rsidRPr="00F04E11">
        <w:rPr>
          <w:sz w:val="22"/>
          <w:szCs w:val="22"/>
        </w:rPr>
        <w:t>(c)Para cualquier constante c, c es O(c).</w:t>
      </w:r>
    </w:p>
    <w:p w14:paraId="5122CE6D" w14:textId="687D5468" w:rsidR="00F04E11" w:rsidRDefault="00F04E11" w:rsidP="00F04E11">
      <w:pPr>
        <w:pStyle w:val="Prrafodelista"/>
        <w:jc w:val="both"/>
        <w:rPr>
          <w:sz w:val="22"/>
          <w:szCs w:val="22"/>
        </w:rPr>
      </w:pPr>
      <w:r w:rsidRPr="00F04E11">
        <w:rPr>
          <w:sz w:val="22"/>
          <w:szCs w:val="22"/>
        </w:rPr>
        <w:t xml:space="preserve">(d)Sean </w:t>
      </w:r>
      <w:proofErr w:type="gramStart"/>
      <w:r w:rsidRPr="00F04E11">
        <w:rPr>
          <w:sz w:val="22"/>
          <w:szCs w:val="22"/>
        </w:rPr>
        <w:t>y .</w:t>
      </w:r>
      <w:proofErr w:type="gramEnd"/>
      <w:r w:rsidRPr="00F04E11">
        <w:rPr>
          <w:sz w:val="22"/>
          <w:szCs w:val="22"/>
        </w:rPr>
        <w:t xml:space="preserve"> Entonces,</w:t>
      </w:r>
    </w:p>
    <w:p w14:paraId="2B1C1929" w14:textId="416FCBC3" w:rsidR="00F04E11" w:rsidRDefault="00F04E11" w:rsidP="00F04E11">
      <w:pPr>
        <w:pStyle w:val="Prrafodelista"/>
        <w:jc w:val="both"/>
        <w:rPr>
          <w:sz w:val="22"/>
          <w:szCs w:val="22"/>
        </w:rPr>
      </w:pPr>
    </w:p>
    <w:p w14:paraId="5B90F845" w14:textId="70C8B89B" w:rsidR="0075193F" w:rsidRPr="00F04E11" w:rsidRDefault="0075193F" w:rsidP="0075193F">
      <w:pPr>
        <w:pStyle w:val="Prrafodelista"/>
        <w:jc w:val="both"/>
        <w:rPr>
          <w:sz w:val="22"/>
          <w:szCs w:val="22"/>
        </w:rPr>
      </w:pPr>
      <w:r>
        <w:rPr>
          <w:sz w:val="22"/>
          <w:szCs w:val="22"/>
        </w:rPr>
        <w:t xml:space="preserve">R\ </w:t>
      </w:r>
      <w:r w:rsidRPr="00F04E11">
        <w:rPr>
          <w:sz w:val="22"/>
          <w:szCs w:val="22"/>
        </w:rPr>
        <w:t>(c)Para cualquier constante c, c es O(c).</w:t>
      </w:r>
    </w:p>
    <w:p w14:paraId="78E8CF21" w14:textId="63915CFC" w:rsidR="0075193F" w:rsidRPr="00F04E11" w:rsidRDefault="0075193F" w:rsidP="00F04E11">
      <w:pPr>
        <w:pStyle w:val="Prrafodelista"/>
        <w:jc w:val="both"/>
        <w:rPr>
          <w:sz w:val="22"/>
          <w:szCs w:val="22"/>
        </w:rPr>
      </w:pPr>
    </w:p>
    <w:p w14:paraId="1C0FFA82" w14:textId="6FFE0BA4" w:rsidR="00F04E11" w:rsidRDefault="00F04E11" w:rsidP="00F04E11">
      <w:pPr>
        <w:pStyle w:val="Prrafodelista"/>
        <w:jc w:val="both"/>
        <w:rPr>
          <w:sz w:val="22"/>
          <w:szCs w:val="22"/>
        </w:rPr>
      </w:pPr>
      <w:r w:rsidRPr="00F04E11">
        <w:rPr>
          <w:sz w:val="22"/>
          <w:szCs w:val="22"/>
        </w:rPr>
        <w:t>¡Recuerda la regla de cambio de base de los logaritmos!</w:t>
      </w:r>
    </w:p>
    <w:p w14:paraId="001172F1" w14:textId="77777777" w:rsidR="00F04E11" w:rsidRPr="001321F7" w:rsidRDefault="00F04E11" w:rsidP="00F04E11">
      <w:pPr>
        <w:pStyle w:val="Prrafodelista"/>
        <w:jc w:val="both"/>
        <w:rPr>
          <w:sz w:val="22"/>
          <w:szCs w:val="22"/>
        </w:rPr>
      </w:pPr>
    </w:p>
    <w:p w14:paraId="6C599020" w14:textId="13C6CD1B" w:rsidR="00981B5A" w:rsidRPr="00DD1CBC" w:rsidRDefault="00981B5A" w:rsidP="00DD1CBC">
      <w:pPr>
        <w:pStyle w:val="Prrafodelista"/>
        <w:numPr>
          <w:ilvl w:val="1"/>
          <w:numId w:val="19"/>
        </w:numPr>
        <w:jc w:val="both"/>
        <w:rPr>
          <w:sz w:val="22"/>
          <w:szCs w:val="22"/>
        </w:rPr>
      </w:pPr>
      <w:r>
        <w:t xml:space="preserve">En la vida real, las grandes empresas de </w:t>
      </w:r>
      <w:proofErr w:type="gramStart"/>
      <w:r>
        <w:t>tecnología,</w:t>
      </w:r>
      <w:proofErr w:type="gramEnd"/>
      <w:r>
        <w:t xml:space="preserve"> solicitan calcular la complejidad de los algoritmos que preguntan en sus entrevistas técnicas; por ejemplo, Google, Facebook y </w:t>
      </w:r>
      <w:proofErr w:type="spellStart"/>
      <w:r>
        <w:t>Riot</w:t>
      </w:r>
      <w:proofErr w:type="spellEnd"/>
      <w:r>
        <w:t xml:space="preserve"> </w:t>
      </w:r>
      <w:proofErr w:type="spellStart"/>
      <w:r>
        <w:t>Games</w:t>
      </w:r>
      <w:proofErr w:type="spellEnd"/>
      <w:r>
        <w:t xml:space="preserve">. Estas entrevistas se realizan para acceder a una práctica laboral como lo hizo Santiago Zubieta, en 2015, y Juan M. Ciro, en 2019, para hacer sus prácticas en Google y Facebook, respectivamente. ¡Ambos eran estudiantes de la Universidad </w:t>
      </w:r>
      <w:proofErr w:type="spellStart"/>
      <w:r>
        <w:t>Eafit</w:t>
      </w:r>
      <w:proofErr w:type="spellEnd"/>
      <w:r>
        <w:t>! Para prepararnos para esas entrevistas, para cada uno de los siguientes códigos, determina la ecuación que representa su complejidad para el peor caso. Para el siguiente código, determina la ecuación que representa su complejidad para el peor caso. Considera que C es una constante.</w:t>
      </w:r>
    </w:p>
    <w:p w14:paraId="2408D107" w14:textId="0147BAA9" w:rsidR="00981B5A" w:rsidRDefault="00981B5A" w:rsidP="00981B5A">
      <w:pPr>
        <w:ind w:left="360"/>
        <w:jc w:val="both"/>
      </w:pPr>
    </w:p>
    <w:p w14:paraId="37D092F4" w14:textId="3A79FE46" w:rsidR="00981B5A" w:rsidRDefault="00981B5A" w:rsidP="00981B5A">
      <w:pPr>
        <w:ind w:left="360"/>
        <w:jc w:val="both"/>
      </w:pPr>
      <w:r>
        <w:rPr>
          <w:noProof/>
        </w:rPr>
        <w:lastRenderedPageBreak/>
        <w:drawing>
          <wp:inline distT="0" distB="0" distL="0" distR="0" wp14:anchorId="751CA13D" wp14:editId="66628AE2">
            <wp:extent cx="4343400" cy="1866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614" t="44772" r="26250" b="20437"/>
                    <a:stretch/>
                  </pic:blipFill>
                  <pic:spPr bwMode="auto">
                    <a:xfrm>
                      <a:off x="0" y="0"/>
                      <a:ext cx="4359559" cy="1873846"/>
                    </a:xfrm>
                    <a:prstGeom prst="rect">
                      <a:avLst/>
                    </a:prstGeom>
                    <a:ln>
                      <a:noFill/>
                    </a:ln>
                    <a:extLst>
                      <a:ext uri="{53640926-AAD7-44D8-BBD7-CCE9431645EC}">
                        <a14:shadowObscured xmlns:a14="http://schemas.microsoft.com/office/drawing/2010/main"/>
                      </a:ext>
                    </a:extLst>
                  </pic:spPr>
                </pic:pic>
              </a:graphicData>
            </a:graphic>
          </wp:inline>
        </w:drawing>
      </w:r>
    </w:p>
    <w:p w14:paraId="6EC81E91" w14:textId="77777777" w:rsidR="00981B5A" w:rsidRPr="00F04E11" w:rsidRDefault="00981B5A" w:rsidP="00981B5A">
      <w:pPr>
        <w:ind w:left="360"/>
        <w:jc w:val="both"/>
        <w:rPr>
          <w:i/>
          <w:sz w:val="22"/>
          <w:szCs w:val="22"/>
        </w:rPr>
      </w:pPr>
      <w:r w:rsidRPr="00F04E11">
        <w:rPr>
          <w:i/>
          <w:sz w:val="22"/>
          <w:szCs w:val="22"/>
        </w:rPr>
        <w:t xml:space="preserve">La complejidad de la función </w:t>
      </w:r>
      <w:proofErr w:type="spellStart"/>
      <w:r w:rsidRPr="00F04E11">
        <w:rPr>
          <w:i/>
          <w:sz w:val="22"/>
          <w:szCs w:val="22"/>
        </w:rPr>
        <w:t>mistery</w:t>
      </w:r>
      <w:proofErr w:type="spellEnd"/>
      <w:r w:rsidRPr="00F04E11">
        <w:rPr>
          <w:i/>
          <w:sz w:val="22"/>
          <w:szCs w:val="22"/>
        </w:rPr>
        <w:t xml:space="preserve"> es</w:t>
      </w:r>
      <w:r>
        <w:rPr>
          <w:i/>
          <w:sz w:val="22"/>
          <w:szCs w:val="22"/>
        </w:rPr>
        <w:t xml:space="preserve"> </w:t>
      </w:r>
    </w:p>
    <w:p w14:paraId="0E499977" w14:textId="77777777" w:rsidR="00981B5A" w:rsidRPr="00F04E11" w:rsidRDefault="00981B5A" w:rsidP="00981B5A">
      <w:pPr>
        <w:ind w:left="360"/>
        <w:jc w:val="both"/>
        <w:rPr>
          <w:i/>
          <w:sz w:val="22"/>
          <w:szCs w:val="22"/>
        </w:rPr>
      </w:pPr>
      <w:r w:rsidRPr="00F04E11">
        <w:rPr>
          <w:i/>
          <w:sz w:val="22"/>
          <w:szCs w:val="22"/>
        </w:rPr>
        <w:t>a. T(</w:t>
      </w:r>
      <w:proofErr w:type="spellStart"/>
      <w:proofErr w:type="gramStart"/>
      <w:r w:rsidRPr="00F04E11">
        <w:rPr>
          <w:i/>
          <w:sz w:val="22"/>
          <w:szCs w:val="22"/>
        </w:rPr>
        <w:t>n,m</w:t>
      </w:r>
      <w:proofErr w:type="spellEnd"/>
      <w:proofErr w:type="gramEnd"/>
      <w:r w:rsidRPr="00F04E11">
        <w:rPr>
          <w:i/>
          <w:sz w:val="22"/>
          <w:szCs w:val="22"/>
        </w:rPr>
        <w:t>) = C x n x m</w:t>
      </w:r>
    </w:p>
    <w:p w14:paraId="38911637" w14:textId="77777777" w:rsidR="00981B5A" w:rsidRPr="00F04E11" w:rsidRDefault="00981B5A" w:rsidP="00981B5A">
      <w:pPr>
        <w:ind w:left="360"/>
        <w:jc w:val="both"/>
        <w:rPr>
          <w:i/>
          <w:sz w:val="22"/>
          <w:szCs w:val="22"/>
        </w:rPr>
      </w:pPr>
      <w:bookmarkStart w:id="2" w:name="_Hlk49098101"/>
      <w:r w:rsidRPr="00F04E11">
        <w:rPr>
          <w:i/>
          <w:sz w:val="22"/>
          <w:szCs w:val="22"/>
        </w:rPr>
        <w:t>b. T(</w:t>
      </w:r>
      <w:proofErr w:type="spellStart"/>
      <w:proofErr w:type="gramStart"/>
      <w:r w:rsidRPr="00F04E11">
        <w:rPr>
          <w:i/>
          <w:sz w:val="22"/>
          <w:szCs w:val="22"/>
        </w:rPr>
        <w:t>n,m</w:t>
      </w:r>
      <w:proofErr w:type="spellEnd"/>
      <w:proofErr w:type="gramEnd"/>
      <w:r w:rsidRPr="00F04E11">
        <w:rPr>
          <w:i/>
          <w:sz w:val="22"/>
          <w:szCs w:val="22"/>
        </w:rPr>
        <w:t>) = C x n x m^2</w:t>
      </w:r>
    </w:p>
    <w:bookmarkEnd w:id="2"/>
    <w:p w14:paraId="310E075C" w14:textId="77777777" w:rsidR="00981B5A" w:rsidRPr="00F04E11" w:rsidRDefault="00981B5A" w:rsidP="00981B5A">
      <w:pPr>
        <w:ind w:left="360"/>
        <w:jc w:val="both"/>
        <w:rPr>
          <w:i/>
          <w:sz w:val="22"/>
          <w:szCs w:val="22"/>
        </w:rPr>
      </w:pPr>
      <w:r w:rsidRPr="00F04E11">
        <w:rPr>
          <w:i/>
          <w:sz w:val="22"/>
          <w:szCs w:val="22"/>
        </w:rPr>
        <w:t>c. T(</w:t>
      </w:r>
      <w:proofErr w:type="spellStart"/>
      <w:proofErr w:type="gramStart"/>
      <w:r w:rsidRPr="00F04E11">
        <w:rPr>
          <w:i/>
          <w:sz w:val="22"/>
          <w:szCs w:val="22"/>
        </w:rPr>
        <w:t>n,m</w:t>
      </w:r>
      <w:proofErr w:type="spellEnd"/>
      <w:proofErr w:type="gramEnd"/>
      <w:r w:rsidRPr="00F04E11">
        <w:rPr>
          <w:i/>
          <w:sz w:val="22"/>
          <w:szCs w:val="22"/>
        </w:rPr>
        <w:t xml:space="preserve">) = C x n x </w:t>
      </w:r>
      <w:proofErr w:type="spellStart"/>
      <w:r w:rsidRPr="00F04E11">
        <w:rPr>
          <w:i/>
          <w:sz w:val="22"/>
          <w:szCs w:val="22"/>
        </w:rPr>
        <w:t>mlogm</w:t>
      </w:r>
      <w:proofErr w:type="spellEnd"/>
    </w:p>
    <w:p w14:paraId="023D23ED" w14:textId="77777777" w:rsidR="00981B5A" w:rsidRDefault="00981B5A" w:rsidP="00981B5A">
      <w:pPr>
        <w:ind w:left="360"/>
        <w:jc w:val="both"/>
        <w:rPr>
          <w:i/>
          <w:sz w:val="22"/>
          <w:szCs w:val="22"/>
        </w:rPr>
      </w:pPr>
      <w:r w:rsidRPr="00F04E11">
        <w:rPr>
          <w:i/>
          <w:sz w:val="22"/>
          <w:szCs w:val="22"/>
        </w:rPr>
        <w:t>d. T(</w:t>
      </w:r>
      <w:proofErr w:type="spellStart"/>
      <w:proofErr w:type="gramStart"/>
      <w:r w:rsidRPr="00F04E11">
        <w:rPr>
          <w:i/>
          <w:sz w:val="22"/>
          <w:szCs w:val="22"/>
        </w:rPr>
        <w:t>n,m</w:t>
      </w:r>
      <w:proofErr w:type="spellEnd"/>
      <w:proofErr w:type="gramEnd"/>
      <w:r w:rsidRPr="00F04E11">
        <w:rPr>
          <w:i/>
          <w:sz w:val="22"/>
          <w:szCs w:val="22"/>
        </w:rPr>
        <w:t>) = C x n x m^3</w:t>
      </w:r>
      <w:r w:rsidRPr="00F04E11">
        <w:rPr>
          <w:i/>
          <w:sz w:val="22"/>
          <w:szCs w:val="22"/>
        </w:rPr>
        <w:cr/>
      </w:r>
      <w:r>
        <w:rPr>
          <w:i/>
          <w:sz w:val="22"/>
          <w:szCs w:val="22"/>
        </w:rPr>
        <w:t xml:space="preserve">R\ </w:t>
      </w:r>
      <w:r w:rsidRPr="00044DBC">
        <w:rPr>
          <w:i/>
          <w:sz w:val="22"/>
          <w:szCs w:val="22"/>
        </w:rPr>
        <w:t>b. T(</w:t>
      </w:r>
      <w:proofErr w:type="spellStart"/>
      <w:proofErr w:type="gramStart"/>
      <w:r w:rsidRPr="00044DBC">
        <w:rPr>
          <w:i/>
          <w:sz w:val="22"/>
          <w:szCs w:val="22"/>
        </w:rPr>
        <w:t>n,m</w:t>
      </w:r>
      <w:proofErr w:type="spellEnd"/>
      <w:proofErr w:type="gramEnd"/>
      <w:r w:rsidRPr="00044DBC">
        <w:rPr>
          <w:i/>
          <w:sz w:val="22"/>
          <w:szCs w:val="22"/>
        </w:rPr>
        <w:t>) = C x n x m^2</w:t>
      </w:r>
    </w:p>
    <w:p w14:paraId="0B1F9512" w14:textId="77777777" w:rsidR="00981B5A" w:rsidRDefault="00981B5A" w:rsidP="00981B5A">
      <w:pPr>
        <w:ind w:left="360"/>
        <w:jc w:val="both"/>
      </w:pPr>
    </w:p>
    <w:p w14:paraId="714336BB" w14:textId="0834FAAA" w:rsidR="00981B5A" w:rsidRPr="00981B5A" w:rsidRDefault="00981B5A" w:rsidP="00981B5A">
      <w:pPr>
        <w:pStyle w:val="Prrafodelista"/>
        <w:numPr>
          <w:ilvl w:val="1"/>
          <w:numId w:val="19"/>
        </w:numPr>
        <w:jc w:val="both"/>
        <w:rPr>
          <w:sz w:val="22"/>
          <w:szCs w:val="22"/>
        </w:rPr>
      </w:pPr>
      <w:proofErr w:type="spellStart"/>
      <w:r>
        <w:t>Lika</w:t>
      </w:r>
      <w:proofErr w:type="spellEnd"/>
      <w:r>
        <w:t xml:space="preserve"> y </w:t>
      </w:r>
      <w:proofErr w:type="spellStart"/>
      <w:r>
        <w:t>Kefo</w:t>
      </w:r>
      <w:proofErr w:type="spellEnd"/>
      <w:r>
        <w:t xml:space="preserve"> están estudiando para el examen de matemáticas en su colegio. Hoy, ellos encontraron muchas secuencias de números interesantes, una de ellas los números Fibonacci. Para </w:t>
      </w:r>
      <w:proofErr w:type="spellStart"/>
      <w:r>
        <w:t>Lika</w:t>
      </w:r>
      <w:proofErr w:type="spellEnd"/>
      <w:r>
        <w:t xml:space="preserve"> –que ya conocía estos números– se le hace aburrido escribirlos todos; sin embargo, ellos encontraron otra secuencia de números llamados los números de Lucas. En el libro donde ellos encontraron esta secuencia de números, sólo hay 7 números pertenecientes a la secuencia y al final de la hoja dice: “¿Podrás definir una relación de recurrencia que nos permita deducir el n-</w:t>
      </w:r>
      <w:proofErr w:type="spellStart"/>
      <w:r>
        <w:t>ésimo</w:t>
      </w:r>
      <w:proofErr w:type="spellEnd"/>
      <w:r>
        <w:t xml:space="preserve"> número de Lucas?” “Por supuesto” –dijeron ambos. Ahora, ellos quieren escribir un algoritmo que nos permita retornar el n-</w:t>
      </w:r>
      <w:proofErr w:type="spellStart"/>
      <w:r>
        <w:t>ésimo</w:t>
      </w:r>
      <w:proofErr w:type="spellEnd"/>
      <w:r>
        <w:t xml:space="preserve"> número de Lucas. ¿Puedes ayudarlos a escribir el algoritmo? La secuencia encontrada fue la siguiente: 2, 1, 3, 4, 7, 11, 18, …. Se sabe que el número 2 y el número 1 son el primer y segundo término, respectivamente, de la secuencia de los números de Lucas. Al código le faltan algunas líneas, para completar el ejercicio deberás completarlas.</w:t>
      </w:r>
    </w:p>
    <w:p w14:paraId="1CE9F2E8" w14:textId="0F012876" w:rsidR="00F04E11" w:rsidRDefault="00F04E11" w:rsidP="003F4C22">
      <w:pPr>
        <w:ind w:left="360"/>
        <w:jc w:val="both"/>
        <w:rPr>
          <w:b/>
          <w:bCs/>
          <w:i/>
          <w:sz w:val="22"/>
          <w:szCs w:val="22"/>
        </w:rPr>
      </w:pPr>
    </w:p>
    <w:p w14:paraId="14EE9D46" w14:textId="21143B55" w:rsidR="00981B5A" w:rsidRDefault="00981B5A" w:rsidP="00F04E11">
      <w:pPr>
        <w:ind w:left="360"/>
        <w:jc w:val="both"/>
        <w:rPr>
          <w:i/>
          <w:sz w:val="22"/>
          <w:szCs w:val="22"/>
        </w:rPr>
      </w:pPr>
    </w:p>
    <w:p w14:paraId="6DEB72D6" w14:textId="34071A55" w:rsidR="00981B5A" w:rsidRDefault="00981B5A" w:rsidP="00981B5A">
      <w:pPr>
        <w:jc w:val="both"/>
        <w:rPr>
          <w:i/>
          <w:sz w:val="22"/>
          <w:szCs w:val="22"/>
        </w:rPr>
      </w:pPr>
      <w:r>
        <w:rPr>
          <w:i/>
          <w:sz w:val="22"/>
          <w:szCs w:val="22"/>
        </w:rPr>
        <w:t xml:space="preserve">       </w:t>
      </w:r>
      <w:r>
        <w:rPr>
          <w:noProof/>
        </w:rPr>
        <w:drawing>
          <wp:inline distT="0" distB="0" distL="0" distR="0" wp14:anchorId="78FCE933" wp14:editId="57C79C7B">
            <wp:extent cx="2488759" cy="1015819"/>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45" t="48801" r="43920" b="32152"/>
                    <a:stretch/>
                  </pic:blipFill>
                  <pic:spPr bwMode="auto">
                    <a:xfrm>
                      <a:off x="0" y="0"/>
                      <a:ext cx="2508434" cy="1023850"/>
                    </a:xfrm>
                    <a:prstGeom prst="rect">
                      <a:avLst/>
                    </a:prstGeom>
                    <a:ln>
                      <a:noFill/>
                    </a:ln>
                    <a:extLst>
                      <a:ext uri="{53640926-AAD7-44D8-BBD7-CCE9431645EC}">
                        <a14:shadowObscured xmlns:a14="http://schemas.microsoft.com/office/drawing/2010/main"/>
                      </a:ext>
                    </a:extLst>
                  </pic:spPr>
                </pic:pic>
              </a:graphicData>
            </a:graphic>
          </wp:inline>
        </w:drawing>
      </w:r>
    </w:p>
    <w:p w14:paraId="734ECBB4" w14:textId="77777777" w:rsidR="00044DBC" w:rsidRDefault="00044DBC" w:rsidP="00F04E11">
      <w:pPr>
        <w:ind w:left="360"/>
        <w:jc w:val="both"/>
        <w:rPr>
          <w:i/>
          <w:sz w:val="22"/>
          <w:szCs w:val="22"/>
        </w:rPr>
      </w:pPr>
    </w:p>
    <w:p w14:paraId="1A3D32EA" w14:textId="77777777" w:rsidR="00981B5A" w:rsidRPr="00981B5A" w:rsidRDefault="00981B5A" w:rsidP="00981B5A">
      <w:pPr>
        <w:ind w:left="360"/>
        <w:jc w:val="both"/>
        <w:rPr>
          <w:i/>
          <w:sz w:val="22"/>
          <w:szCs w:val="22"/>
        </w:rPr>
      </w:pPr>
      <w:r w:rsidRPr="00981B5A">
        <w:rPr>
          <w:i/>
          <w:sz w:val="22"/>
          <w:szCs w:val="22"/>
        </w:rPr>
        <w:t>4.4.1 La complejidad asintótica del algoritmo anterior, para el peor de los casos, en</w:t>
      </w:r>
    </w:p>
    <w:p w14:paraId="38D6ED49" w14:textId="77777777" w:rsidR="00981B5A" w:rsidRPr="00981B5A" w:rsidRDefault="00981B5A" w:rsidP="00981B5A">
      <w:pPr>
        <w:ind w:left="360"/>
        <w:jc w:val="both"/>
        <w:rPr>
          <w:i/>
          <w:sz w:val="22"/>
          <w:szCs w:val="22"/>
        </w:rPr>
      </w:pPr>
      <w:r w:rsidRPr="00981B5A">
        <w:rPr>
          <w:i/>
          <w:sz w:val="22"/>
          <w:szCs w:val="22"/>
        </w:rPr>
        <w:t>términos de n, es:</w:t>
      </w:r>
    </w:p>
    <w:p w14:paraId="2859DECA" w14:textId="77777777" w:rsidR="00981B5A" w:rsidRPr="00981B5A" w:rsidRDefault="00981B5A" w:rsidP="00981B5A">
      <w:pPr>
        <w:ind w:left="360"/>
        <w:jc w:val="both"/>
        <w:rPr>
          <w:i/>
          <w:sz w:val="22"/>
          <w:szCs w:val="22"/>
        </w:rPr>
      </w:pPr>
      <w:r w:rsidRPr="00981B5A">
        <w:rPr>
          <w:i/>
          <w:sz w:val="22"/>
          <w:szCs w:val="22"/>
        </w:rPr>
        <w:t>a. T(n)=T(n−</w:t>
      </w:r>
      <w:proofErr w:type="gramStart"/>
      <w:r w:rsidRPr="00981B5A">
        <w:rPr>
          <w:i/>
          <w:sz w:val="22"/>
          <w:szCs w:val="22"/>
        </w:rPr>
        <w:t>1)+</w:t>
      </w:r>
      <w:proofErr w:type="gramEnd"/>
      <w:r w:rsidRPr="00981B5A">
        <w:rPr>
          <w:i/>
          <w:sz w:val="22"/>
          <w:szCs w:val="22"/>
        </w:rPr>
        <w:t>c, que es O(n)</w:t>
      </w:r>
    </w:p>
    <w:p w14:paraId="45337007" w14:textId="7B953FBF" w:rsidR="00981B5A" w:rsidRPr="00981B5A" w:rsidRDefault="00981B5A" w:rsidP="00981B5A">
      <w:pPr>
        <w:ind w:left="360"/>
        <w:jc w:val="both"/>
        <w:rPr>
          <w:i/>
          <w:sz w:val="22"/>
          <w:szCs w:val="22"/>
        </w:rPr>
      </w:pPr>
      <w:r w:rsidRPr="00981B5A">
        <w:rPr>
          <w:i/>
          <w:sz w:val="22"/>
          <w:szCs w:val="22"/>
        </w:rPr>
        <w:t>b. T(n)=4T(n/</w:t>
      </w:r>
      <w:proofErr w:type="gramStart"/>
      <w:r w:rsidRPr="00981B5A">
        <w:rPr>
          <w:i/>
          <w:sz w:val="22"/>
          <w:szCs w:val="22"/>
        </w:rPr>
        <w:t>2)+</w:t>
      </w:r>
      <w:proofErr w:type="gramEnd"/>
      <w:r w:rsidRPr="00981B5A">
        <w:rPr>
          <w:i/>
          <w:sz w:val="22"/>
          <w:szCs w:val="22"/>
        </w:rPr>
        <w:t>c, que es O(</w:t>
      </w:r>
      <w:r w:rsidRPr="00981B5A">
        <w:rPr>
          <w:rFonts w:ascii="Cambria Math" w:hAnsi="Cambria Math" w:cs="Cambria Math"/>
          <w:i/>
          <w:sz w:val="22"/>
          <w:szCs w:val="22"/>
        </w:rPr>
        <w:t>𝑛</w:t>
      </w:r>
      <w:r w:rsidRPr="00981B5A">
        <w:rPr>
          <w:i/>
          <w:sz w:val="22"/>
          <w:szCs w:val="22"/>
        </w:rPr>
        <w:t>2)</w:t>
      </w:r>
    </w:p>
    <w:p w14:paraId="5FB50FE2" w14:textId="6DBD03A4" w:rsidR="00981B5A" w:rsidRPr="00981B5A" w:rsidRDefault="00981B5A" w:rsidP="00981B5A">
      <w:pPr>
        <w:ind w:left="360"/>
        <w:jc w:val="both"/>
        <w:rPr>
          <w:i/>
          <w:sz w:val="22"/>
          <w:szCs w:val="22"/>
        </w:rPr>
      </w:pPr>
      <w:r w:rsidRPr="00981B5A">
        <w:rPr>
          <w:i/>
          <w:sz w:val="22"/>
          <w:szCs w:val="22"/>
        </w:rPr>
        <w:lastRenderedPageBreak/>
        <w:t xml:space="preserve">c. </w:t>
      </w:r>
      <w:bookmarkStart w:id="3" w:name="_Hlk49153663"/>
      <w:r w:rsidRPr="00981B5A">
        <w:rPr>
          <w:i/>
          <w:sz w:val="22"/>
          <w:szCs w:val="22"/>
        </w:rPr>
        <w:t>T(n)=T(n−</w:t>
      </w:r>
      <w:proofErr w:type="gramStart"/>
      <w:r w:rsidRPr="00981B5A">
        <w:rPr>
          <w:i/>
          <w:sz w:val="22"/>
          <w:szCs w:val="22"/>
        </w:rPr>
        <w:t>1)+</w:t>
      </w:r>
      <w:proofErr w:type="gramEnd"/>
      <w:r w:rsidRPr="00981B5A">
        <w:rPr>
          <w:i/>
          <w:sz w:val="22"/>
          <w:szCs w:val="22"/>
        </w:rPr>
        <w:t>T(n−2)+c, que es O(2</w:t>
      </w:r>
      <w:r w:rsidRPr="00981B5A">
        <w:rPr>
          <w:rFonts w:ascii="Cambria Math" w:hAnsi="Cambria Math" w:cs="Cambria Math"/>
          <w:i/>
          <w:sz w:val="22"/>
          <w:szCs w:val="22"/>
        </w:rPr>
        <w:t>𝑛</w:t>
      </w:r>
      <w:r w:rsidRPr="00981B5A">
        <w:rPr>
          <w:i/>
          <w:sz w:val="22"/>
          <w:szCs w:val="22"/>
        </w:rPr>
        <w:t>)</w:t>
      </w:r>
    </w:p>
    <w:bookmarkEnd w:id="3"/>
    <w:p w14:paraId="23472DC0" w14:textId="27BB69F0" w:rsidR="00044DBC" w:rsidRDefault="00981B5A" w:rsidP="00981B5A">
      <w:pPr>
        <w:ind w:left="360"/>
        <w:jc w:val="both"/>
        <w:rPr>
          <w:i/>
          <w:sz w:val="22"/>
          <w:szCs w:val="22"/>
        </w:rPr>
      </w:pPr>
      <w:r w:rsidRPr="00981B5A">
        <w:rPr>
          <w:i/>
          <w:sz w:val="22"/>
          <w:szCs w:val="22"/>
        </w:rPr>
        <w:t xml:space="preserve">d. T(n)=c, que es </w:t>
      </w:r>
      <w:proofErr w:type="gramStart"/>
      <w:r w:rsidRPr="00981B5A">
        <w:rPr>
          <w:i/>
          <w:sz w:val="22"/>
          <w:szCs w:val="22"/>
        </w:rPr>
        <w:t>O(</w:t>
      </w:r>
      <w:proofErr w:type="gramEnd"/>
      <w:r w:rsidRPr="00981B5A">
        <w:rPr>
          <w:i/>
          <w:sz w:val="22"/>
          <w:szCs w:val="22"/>
        </w:rPr>
        <w:t>1)</w:t>
      </w:r>
    </w:p>
    <w:p w14:paraId="5BDBF739" w14:textId="3E52F283" w:rsidR="00981B5A" w:rsidRDefault="00981B5A" w:rsidP="00981B5A">
      <w:pPr>
        <w:ind w:left="360"/>
        <w:jc w:val="both"/>
        <w:rPr>
          <w:i/>
          <w:sz w:val="22"/>
          <w:szCs w:val="22"/>
        </w:rPr>
      </w:pPr>
      <w:r>
        <w:rPr>
          <w:i/>
          <w:sz w:val="22"/>
          <w:szCs w:val="22"/>
        </w:rPr>
        <w:t>R</w:t>
      </w:r>
      <w:proofErr w:type="gramStart"/>
      <w:r>
        <w:rPr>
          <w:i/>
          <w:sz w:val="22"/>
          <w:szCs w:val="22"/>
        </w:rPr>
        <w:t xml:space="preserve">\ </w:t>
      </w:r>
      <w:r w:rsidR="00DD1CBC">
        <w:rPr>
          <w:i/>
          <w:sz w:val="22"/>
          <w:szCs w:val="22"/>
        </w:rPr>
        <w:t xml:space="preserve"> </w:t>
      </w:r>
      <w:r>
        <w:rPr>
          <w:i/>
          <w:sz w:val="22"/>
          <w:szCs w:val="22"/>
        </w:rPr>
        <w:t>C.</w:t>
      </w:r>
      <w:proofErr w:type="gramEnd"/>
      <w:r>
        <w:rPr>
          <w:i/>
          <w:sz w:val="22"/>
          <w:szCs w:val="22"/>
        </w:rPr>
        <w:t xml:space="preserve"> </w:t>
      </w:r>
      <w:r w:rsidRPr="00981B5A">
        <w:rPr>
          <w:i/>
          <w:sz w:val="22"/>
          <w:szCs w:val="22"/>
        </w:rPr>
        <w:t>T(n)=T(n−1)+T(n−2)+c, que es O(2</w:t>
      </w:r>
      <w:r w:rsidRPr="00981B5A">
        <w:rPr>
          <w:rFonts w:ascii="Cambria Math" w:hAnsi="Cambria Math" w:cs="Cambria Math"/>
          <w:i/>
          <w:sz w:val="22"/>
          <w:szCs w:val="22"/>
        </w:rPr>
        <w:t>𝑛</w:t>
      </w:r>
      <w:r w:rsidRPr="00981B5A">
        <w:rPr>
          <w:i/>
          <w:sz w:val="22"/>
          <w:szCs w:val="22"/>
        </w:rPr>
        <w:t>)</w:t>
      </w:r>
    </w:p>
    <w:p w14:paraId="0F2E5852" w14:textId="7FFEF543" w:rsidR="003727BD" w:rsidRDefault="003727BD" w:rsidP="00981B5A">
      <w:pPr>
        <w:ind w:left="360"/>
        <w:jc w:val="both"/>
        <w:rPr>
          <w:i/>
          <w:sz w:val="22"/>
          <w:szCs w:val="22"/>
        </w:rPr>
      </w:pPr>
    </w:p>
    <w:p w14:paraId="7314035F" w14:textId="77777777" w:rsidR="003727BD" w:rsidRDefault="003727BD" w:rsidP="00981B5A">
      <w:pPr>
        <w:ind w:left="360"/>
        <w:jc w:val="both"/>
        <w:rPr>
          <w:i/>
          <w:sz w:val="22"/>
          <w:szCs w:val="22"/>
        </w:rPr>
      </w:pPr>
    </w:p>
    <w:p w14:paraId="2F91D0AE" w14:textId="07FF6A19" w:rsidR="00DD1CBC" w:rsidRDefault="00DD1CBC" w:rsidP="00981B5A">
      <w:pPr>
        <w:ind w:left="360"/>
        <w:jc w:val="both"/>
        <w:rPr>
          <w:i/>
          <w:sz w:val="22"/>
          <w:szCs w:val="22"/>
        </w:rPr>
      </w:pPr>
    </w:p>
    <w:p w14:paraId="6C95EE1D" w14:textId="4EDCAEBE" w:rsidR="00DD1CBC" w:rsidRDefault="00DD1CBC" w:rsidP="00981B5A">
      <w:pPr>
        <w:ind w:left="360"/>
        <w:jc w:val="both"/>
        <w:rPr>
          <w:i/>
          <w:sz w:val="22"/>
          <w:szCs w:val="22"/>
        </w:rPr>
      </w:pPr>
    </w:p>
    <w:p w14:paraId="0C415D03" w14:textId="7A0BE006" w:rsidR="003727BD" w:rsidRPr="00841D0A" w:rsidRDefault="003727BD" w:rsidP="003727BD">
      <w:pPr>
        <w:ind w:left="360"/>
        <w:jc w:val="both"/>
        <w:rPr>
          <w:i/>
          <w:sz w:val="22"/>
          <w:szCs w:val="22"/>
        </w:rPr>
      </w:pPr>
      <w:r w:rsidRPr="005824DB">
        <w:rPr>
          <w:b/>
          <w:bCs/>
          <w:i/>
          <w:color w:val="002060"/>
          <w:sz w:val="22"/>
          <w:szCs w:val="22"/>
        </w:rPr>
        <w:t>4.5</w:t>
      </w:r>
      <w:r w:rsidRPr="005824DB">
        <w:rPr>
          <w:i/>
          <w:color w:val="002060"/>
          <w:sz w:val="22"/>
          <w:szCs w:val="22"/>
        </w:rPr>
        <w:t xml:space="preserve"> </w:t>
      </w:r>
      <w:r w:rsidRPr="00841D0A">
        <w:rPr>
          <w:i/>
          <w:sz w:val="22"/>
          <w:szCs w:val="22"/>
        </w:rPr>
        <w:t xml:space="preserve">En la vida real, los </w:t>
      </w:r>
      <w:proofErr w:type="spellStart"/>
      <w:r w:rsidRPr="00841D0A">
        <w:rPr>
          <w:i/>
          <w:sz w:val="22"/>
          <w:szCs w:val="22"/>
        </w:rPr>
        <w:t>palíndromes</w:t>
      </w:r>
      <w:proofErr w:type="spellEnd"/>
      <w:r w:rsidRPr="00841D0A">
        <w:rPr>
          <w:i/>
          <w:sz w:val="22"/>
          <w:szCs w:val="22"/>
        </w:rPr>
        <w:t xml:space="preserve"> se utilizan para desarrollar algoritmos de</w:t>
      </w:r>
    </w:p>
    <w:p w14:paraId="4299F57C" w14:textId="77777777" w:rsidR="003727BD" w:rsidRPr="00841D0A" w:rsidRDefault="003727BD" w:rsidP="003727BD">
      <w:pPr>
        <w:ind w:left="360"/>
        <w:jc w:val="both"/>
        <w:rPr>
          <w:i/>
          <w:sz w:val="22"/>
          <w:szCs w:val="22"/>
        </w:rPr>
      </w:pPr>
      <w:r w:rsidRPr="00841D0A">
        <w:rPr>
          <w:i/>
          <w:sz w:val="22"/>
          <w:szCs w:val="22"/>
        </w:rPr>
        <w:t>compresión de cadenas de ADN. Para este parcial, considera un algoritmo capaz</w:t>
      </w:r>
    </w:p>
    <w:p w14:paraId="276B7522" w14:textId="77777777" w:rsidR="003727BD" w:rsidRPr="00841D0A" w:rsidRDefault="003727BD" w:rsidP="003727BD">
      <w:pPr>
        <w:ind w:left="360"/>
        <w:jc w:val="both"/>
        <w:rPr>
          <w:i/>
          <w:sz w:val="22"/>
          <w:szCs w:val="22"/>
        </w:rPr>
      </w:pPr>
      <w:r w:rsidRPr="00841D0A">
        <w:rPr>
          <w:i/>
          <w:sz w:val="22"/>
          <w:szCs w:val="22"/>
        </w:rPr>
        <w:t xml:space="preserve">de decir si una cadena de caracteres es un </w:t>
      </w:r>
      <w:proofErr w:type="spellStart"/>
      <w:r w:rsidRPr="00841D0A">
        <w:rPr>
          <w:i/>
          <w:sz w:val="22"/>
          <w:szCs w:val="22"/>
        </w:rPr>
        <w:t>palíndrome</w:t>
      </w:r>
      <w:proofErr w:type="spellEnd"/>
      <w:r w:rsidRPr="00841D0A">
        <w:rPr>
          <w:i/>
          <w:sz w:val="22"/>
          <w:szCs w:val="22"/>
        </w:rPr>
        <w:t xml:space="preserve"> o no. Un </w:t>
      </w:r>
      <w:proofErr w:type="spellStart"/>
      <w:r w:rsidRPr="00841D0A">
        <w:rPr>
          <w:i/>
          <w:sz w:val="22"/>
          <w:szCs w:val="22"/>
        </w:rPr>
        <w:t>palíndrome</w:t>
      </w:r>
      <w:proofErr w:type="spellEnd"/>
      <w:r w:rsidRPr="00841D0A">
        <w:rPr>
          <w:i/>
          <w:sz w:val="22"/>
          <w:szCs w:val="22"/>
        </w:rPr>
        <w:t xml:space="preserve"> es</w:t>
      </w:r>
    </w:p>
    <w:p w14:paraId="60796015" w14:textId="77777777" w:rsidR="003727BD" w:rsidRPr="00841D0A" w:rsidRDefault="003727BD" w:rsidP="003727BD">
      <w:pPr>
        <w:ind w:left="360"/>
        <w:jc w:val="both"/>
        <w:rPr>
          <w:i/>
          <w:sz w:val="22"/>
          <w:szCs w:val="22"/>
        </w:rPr>
      </w:pPr>
      <w:r w:rsidRPr="00841D0A">
        <w:rPr>
          <w:i/>
          <w:sz w:val="22"/>
          <w:szCs w:val="22"/>
        </w:rPr>
        <w:t>una cadena que se lee igual de izquierda a derecha que de derecha a izquierda. A</w:t>
      </w:r>
    </w:p>
    <w:p w14:paraId="2B67F174" w14:textId="77777777" w:rsidR="003727BD" w:rsidRPr="00841D0A" w:rsidRDefault="003727BD" w:rsidP="003727BD">
      <w:pPr>
        <w:ind w:left="360"/>
        <w:jc w:val="both"/>
        <w:rPr>
          <w:i/>
          <w:sz w:val="22"/>
          <w:szCs w:val="22"/>
        </w:rPr>
      </w:pPr>
      <w:r w:rsidRPr="00841D0A">
        <w:rPr>
          <w:i/>
          <w:sz w:val="22"/>
          <w:szCs w:val="22"/>
        </w:rPr>
        <w:t>continuación, algunos ejemplos:</w:t>
      </w:r>
    </w:p>
    <w:p w14:paraId="4DA6B13A" w14:textId="77777777" w:rsidR="003727BD" w:rsidRPr="00841D0A" w:rsidRDefault="003727BD" w:rsidP="003727BD">
      <w:pPr>
        <w:ind w:left="360"/>
        <w:jc w:val="both"/>
        <w:rPr>
          <w:i/>
          <w:sz w:val="22"/>
          <w:szCs w:val="22"/>
        </w:rPr>
      </w:pPr>
      <w:r w:rsidRPr="00841D0A">
        <w:rPr>
          <w:i/>
          <w:sz w:val="22"/>
          <w:szCs w:val="22"/>
        </w:rPr>
        <w:t>• Para “amor a roma”, la respuesta es true</w:t>
      </w:r>
    </w:p>
    <w:p w14:paraId="0EE9DFDB" w14:textId="77777777" w:rsidR="003727BD" w:rsidRPr="00841D0A" w:rsidRDefault="003727BD" w:rsidP="003727BD">
      <w:pPr>
        <w:ind w:left="360"/>
        <w:jc w:val="both"/>
        <w:rPr>
          <w:i/>
          <w:sz w:val="22"/>
          <w:szCs w:val="22"/>
        </w:rPr>
      </w:pPr>
      <w:r w:rsidRPr="00841D0A">
        <w:rPr>
          <w:i/>
          <w:sz w:val="22"/>
          <w:szCs w:val="22"/>
        </w:rPr>
        <w:t>• Para “mamita”, la respuesta es false</w:t>
      </w:r>
    </w:p>
    <w:p w14:paraId="3D3D899C" w14:textId="6B55802E" w:rsidR="003727BD" w:rsidRPr="00841D0A" w:rsidRDefault="003727BD" w:rsidP="003727BD">
      <w:pPr>
        <w:ind w:left="360"/>
        <w:jc w:val="both"/>
        <w:rPr>
          <w:i/>
          <w:sz w:val="22"/>
          <w:szCs w:val="22"/>
        </w:rPr>
      </w:pPr>
      <w:r w:rsidRPr="00841D0A">
        <w:rPr>
          <w:i/>
          <w:sz w:val="22"/>
          <w:szCs w:val="22"/>
        </w:rPr>
        <w:t>• Para “</w:t>
      </w:r>
      <w:proofErr w:type="spellStart"/>
      <w:r w:rsidRPr="00841D0A">
        <w:rPr>
          <w:i/>
          <w:sz w:val="22"/>
          <w:szCs w:val="22"/>
        </w:rPr>
        <w:t>cocoococ</w:t>
      </w:r>
      <w:proofErr w:type="spellEnd"/>
      <w:r w:rsidRPr="00841D0A">
        <w:rPr>
          <w:i/>
          <w:sz w:val="22"/>
          <w:szCs w:val="22"/>
        </w:rPr>
        <w:t>”, la respuesta es true</w:t>
      </w:r>
    </w:p>
    <w:p w14:paraId="4A236789" w14:textId="77777777" w:rsidR="003727BD" w:rsidRPr="00841D0A" w:rsidRDefault="003727BD" w:rsidP="003727BD">
      <w:pPr>
        <w:ind w:left="360"/>
        <w:jc w:val="both"/>
        <w:rPr>
          <w:i/>
          <w:sz w:val="22"/>
          <w:szCs w:val="22"/>
        </w:rPr>
      </w:pPr>
    </w:p>
    <w:p w14:paraId="7CD4F039" w14:textId="77777777" w:rsidR="003727BD" w:rsidRPr="00841D0A" w:rsidRDefault="003727BD" w:rsidP="003727BD">
      <w:pPr>
        <w:ind w:left="360"/>
        <w:jc w:val="both"/>
        <w:rPr>
          <w:i/>
          <w:sz w:val="22"/>
          <w:szCs w:val="22"/>
        </w:rPr>
      </w:pPr>
      <w:r w:rsidRPr="00841D0A">
        <w:rPr>
          <w:i/>
          <w:sz w:val="22"/>
          <w:szCs w:val="22"/>
        </w:rPr>
        <w:t xml:space="preserve">El algoritmo </w:t>
      </w:r>
      <w:proofErr w:type="spellStart"/>
      <w:r w:rsidRPr="00841D0A">
        <w:rPr>
          <w:i/>
          <w:sz w:val="22"/>
          <w:szCs w:val="22"/>
        </w:rPr>
        <w:t>isPal</w:t>
      </w:r>
      <w:proofErr w:type="spellEnd"/>
      <w:r w:rsidRPr="00841D0A">
        <w:rPr>
          <w:i/>
          <w:sz w:val="22"/>
          <w:szCs w:val="22"/>
        </w:rPr>
        <w:t xml:space="preserve"> soluciona el problema, pero le faltan unas líneas. Complétalas, por</w:t>
      </w:r>
    </w:p>
    <w:p w14:paraId="0328918F" w14:textId="1010B0A6" w:rsidR="00DD1CBC" w:rsidRPr="00841D0A" w:rsidRDefault="003727BD" w:rsidP="003727BD">
      <w:pPr>
        <w:ind w:left="360"/>
        <w:jc w:val="both"/>
        <w:rPr>
          <w:i/>
          <w:sz w:val="22"/>
          <w:szCs w:val="22"/>
        </w:rPr>
      </w:pPr>
      <w:r w:rsidRPr="00841D0A">
        <w:rPr>
          <w:i/>
          <w:sz w:val="22"/>
          <w:szCs w:val="22"/>
        </w:rPr>
        <w:t>favor.</w:t>
      </w:r>
    </w:p>
    <w:p w14:paraId="237E26B7" w14:textId="4B47D24E" w:rsidR="00DD1CBC" w:rsidRPr="00841D0A" w:rsidRDefault="00DD1CBC" w:rsidP="00981B5A">
      <w:pPr>
        <w:ind w:left="360"/>
        <w:jc w:val="both"/>
        <w:rPr>
          <w:i/>
          <w:sz w:val="22"/>
          <w:szCs w:val="22"/>
        </w:rPr>
      </w:pPr>
    </w:p>
    <w:p w14:paraId="1D5BC484" w14:textId="77777777" w:rsidR="003727BD" w:rsidRPr="00841D0A" w:rsidRDefault="003727BD" w:rsidP="00981B5A">
      <w:pPr>
        <w:ind w:left="360"/>
        <w:jc w:val="both"/>
        <w:rPr>
          <w:i/>
          <w:sz w:val="22"/>
          <w:szCs w:val="22"/>
        </w:rPr>
      </w:pPr>
    </w:p>
    <w:p w14:paraId="1F893752" w14:textId="77777777" w:rsidR="003727BD" w:rsidRPr="00841D0A" w:rsidRDefault="003727BD" w:rsidP="003727BD">
      <w:pPr>
        <w:ind w:left="360"/>
        <w:jc w:val="both"/>
        <w:rPr>
          <w:i/>
          <w:sz w:val="22"/>
          <w:szCs w:val="22"/>
        </w:rPr>
      </w:pPr>
      <w:r w:rsidRPr="00841D0A">
        <w:rPr>
          <w:i/>
          <w:sz w:val="22"/>
          <w:szCs w:val="22"/>
        </w:rPr>
        <w:t xml:space="preserve">01 </w:t>
      </w:r>
      <w:proofErr w:type="spellStart"/>
      <w:r w:rsidRPr="00841D0A">
        <w:rPr>
          <w:i/>
          <w:sz w:val="22"/>
          <w:szCs w:val="22"/>
        </w:rPr>
        <w:t>static</w:t>
      </w:r>
      <w:proofErr w:type="spellEnd"/>
      <w:r w:rsidRPr="00841D0A">
        <w:rPr>
          <w:i/>
          <w:sz w:val="22"/>
          <w:szCs w:val="22"/>
        </w:rPr>
        <w:t xml:space="preserve"> </w:t>
      </w:r>
      <w:proofErr w:type="spellStart"/>
      <w:r w:rsidRPr="00841D0A">
        <w:rPr>
          <w:i/>
          <w:sz w:val="22"/>
          <w:szCs w:val="22"/>
        </w:rPr>
        <w:t>boolean</w:t>
      </w:r>
      <w:proofErr w:type="spellEnd"/>
      <w:r w:rsidRPr="00841D0A">
        <w:rPr>
          <w:i/>
          <w:sz w:val="22"/>
          <w:szCs w:val="22"/>
        </w:rPr>
        <w:t xml:space="preserve"> </w:t>
      </w:r>
      <w:proofErr w:type="spellStart"/>
      <w:proofErr w:type="gramStart"/>
      <w:r w:rsidRPr="00841D0A">
        <w:rPr>
          <w:i/>
          <w:sz w:val="22"/>
          <w:szCs w:val="22"/>
        </w:rPr>
        <w:t>isPal</w:t>
      </w:r>
      <w:proofErr w:type="spellEnd"/>
      <w:r w:rsidRPr="00841D0A">
        <w:rPr>
          <w:i/>
          <w:sz w:val="22"/>
          <w:szCs w:val="22"/>
        </w:rPr>
        <w:t>(</w:t>
      </w:r>
      <w:proofErr w:type="spellStart"/>
      <w:proofErr w:type="gramEnd"/>
      <w:r w:rsidRPr="00841D0A">
        <w:rPr>
          <w:i/>
          <w:sz w:val="22"/>
          <w:szCs w:val="22"/>
        </w:rPr>
        <w:t>String</w:t>
      </w:r>
      <w:proofErr w:type="spellEnd"/>
      <w:r w:rsidRPr="00841D0A">
        <w:rPr>
          <w:i/>
          <w:sz w:val="22"/>
          <w:szCs w:val="22"/>
        </w:rPr>
        <w:t xml:space="preserve"> s) {</w:t>
      </w:r>
    </w:p>
    <w:p w14:paraId="6E1C090C" w14:textId="77777777" w:rsidR="003727BD" w:rsidRPr="00841D0A" w:rsidRDefault="003727BD" w:rsidP="003727BD">
      <w:pPr>
        <w:ind w:left="360"/>
        <w:jc w:val="both"/>
        <w:rPr>
          <w:i/>
          <w:sz w:val="22"/>
          <w:szCs w:val="22"/>
        </w:rPr>
      </w:pPr>
      <w:r w:rsidRPr="00841D0A">
        <w:rPr>
          <w:i/>
          <w:sz w:val="22"/>
          <w:szCs w:val="22"/>
        </w:rPr>
        <w:t xml:space="preserve">02 </w:t>
      </w:r>
      <w:proofErr w:type="spellStart"/>
      <w:r w:rsidRPr="00841D0A">
        <w:rPr>
          <w:i/>
          <w:sz w:val="22"/>
          <w:szCs w:val="22"/>
        </w:rPr>
        <w:t>if</w:t>
      </w:r>
      <w:proofErr w:type="spellEnd"/>
      <w:r w:rsidRPr="00841D0A">
        <w:rPr>
          <w:i/>
          <w:sz w:val="22"/>
          <w:szCs w:val="22"/>
        </w:rPr>
        <w:t>(</w:t>
      </w:r>
      <w:proofErr w:type="spellStart"/>
      <w:proofErr w:type="gramStart"/>
      <w:r w:rsidRPr="00841D0A">
        <w:rPr>
          <w:i/>
          <w:sz w:val="22"/>
          <w:szCs w:val="22"/>
        </w:rPr>
        <w:t>s.length</w:t>
      </w:r>
      <w:proofErr w:type="spellEnd"/>
      <w:proofErr w:type="gramEnd"/>
      <w:r w:rsidRPr="00841D0A">
        <w:rPr>
          <w:i/>
          <w:sz w:val="22"/>
          <w:szCs w:val="22"/>
        </w:rPr>
        <w:t xml:space="preserve">() == 0 || </w:t>
      </w:r>
      <w:proofErr w:type="spellStart"/>
      <w:r w:rsidRPr="00841D0A">
        <w:rPr>
          <w:i/>
          <w:sz w:val="22"/>
          <w:szCs w:val="22"/>
        </w:rPr>
        <w:t>s.length</w:t>
      </w:r>
      <w:proofErr w:type="spellEnd"/>
      <w:r w:rsidRPr="00841D0A">
        <w:rPr>
          <w:i/>
          <w:sz w:val="22"/>
          <w:szCs w:val="22"/>
        </w:rPr>
        <w:t>() == 1)</w:t>
      </w:r>
    </w:p>
    <w:p w14:paraId="4493FD68" w14:textId="77777777" w:rsidR="003727BD" w:rsidRPr="00841D0A" w:rsidRDefault="003727BD" w:rsidP="003727BD">
      <w:pPr>
        <w:ind w:left="360"/>
        <w:jc w:val="both"/>
        <w:rPr>
          <w:i/>
          <w:sz w:val="22"/>
          <w:szCs w:val="22"/>
        </w:rPr>
      </w:pPr>
      <w:r w:rsidRPr="00841D0A">
        <w:rPr>
          <w:i/>
          <w:sz w:val="22"/>
          <w:szCs w:val="22"/>
        </w:rPr>
        <w:t xml:space="preserve">03 </w:t>
      </w:r>
      <w:proofErr w:type="spellStart"/>
      <w:r w:rsidRPr="00841D0A">
        <w:rPr>
          <w:i/>
          <w:sz w:val="22"/>
          <w:szCs w:val="22"/>
        </w:rPr>
        <w:t>return</w:t>
      </w:r>
      <w:proofErr w:type="spellEnd"/>
      <w:r w:rsidRPr="00841D0A">
        <w:rPr>
          <w:i/>
          <w:sz w:val="22"/>
          <w:szCs w:val="22"/>
        </w:rPr>
        <w:t xml:space="preserve"> ........;</w:t>
      </w:r>
    </w:p>
    <w:p w14:paraId="7C6D55EB" w14:textId="77777777" w:rsidR="003727BD" w:rsidRPr="00841D0A" w:rsidRDefault="003727BD" w:rsidP="003727BD">
      <w:pPr>
        <w:ind w:left="360"/>
        <w:jc w:val="both"/>
        <w:rPr>
          <w:i/>
          <w:sz w:val="22"/>
          <w:szCs w:val="22"/>
        </w:rPr>
      </w:pPr>
      <w:r w:rsidRPr="00841D0A">
        <w:rPr>
          <w:i/>
          <w:sz w:val="22"/>
          <w:szCs w:val="22"/>
        </w:rPr>
        <w:t xml:space="preserve">04 </w:t>
      </w:r>
      <w:proofErr w:type="spellStart"/>
      <w:proofErr w:type="gramStart"/>
      <w:r w:rsidRPr="00841D0A">
        <w:rPr>
          <w:i/>
          <w:sz w:val="22"/>
          <w:szCs w:val="22"/>
        </w:rPr>
        <w:t>if</w:t>
      </w:r>
      <w:proofErr w:type="spellEnd"/>
      <w:r w:rsidRPr="00841D0A">
        <w:rPr>
          <w:i/>
          <w:sz w:val="22"/>
          <w:szCs w:val="22"/>
        </w:rPr>
        <w:t>(</w:t>
      </w:r>
      <w:proofErr w:type="gramEnd"/>
      <w:r w:rsidRPr="00841D0A">
        <w:rPr>
          <w:i/>
          <w:sz w:val="22"/>
          <w:szCs w:val="22"/>
        </w:rPr>
        <w:t>.........)</w:t>
      </w:r>
    </w:p>
    <w:p w14:paraId="09862218" w14:textId="77777777" w:rsidR="003727BD" w:rsidRPr="00841D0A" w:rsidRDefault="003727BD" w:rsidP="003727BD">
      <w:pPr>
        <w:ind w:left="360"/>
        <w:jc w:val="both"/>
        <w:rPr>
          <w:i/>
          <w:sz w:val="22"/>
          <w:szCs w:val="22"/>
        </w:rPr>
      </w:pPr>
      <w:r w:rsidRPr="00841D0A">
        <w:rPr>
          <w:i/>
          <w:sz w:val="22"/>
          <w:szCs w:val="22"/>
        </w:rPr>
        <w:t xml:space="preserve">05 </w:t>
      </w:r>
      <w:proofErr w:type="spellStart"/>
      <w:r w:rsidRPr="00841D0A">
        <w:rPr>
          <w:i/>
          <w:sz w:val="22"/>
          <w:szCs w:val="22"/>
        </w:rPr>
        <w:t>return</w:t>
      </w:r>
      <w:proofErr w:type="spellEnd"/>
      <w:r w:rsidRPr="00841D0A">
        <w:rPr>
          <w:i/>
          <w:sz w:val="22"/>
          <w:szCs w:val="22"/>
        </w:rPr>
        <w:t xml:space="preserve"> </w:t>
      </w:r>
      <w:proofErr w:type="spellStart"/>
      <w:proofErr w:type="gramStart"/>
      <w:r w:rsidRPr="00841D0A">
        <w:rPr>
          <w:i/>
          <w:sz w:val="22"/>
          <w:szCs w:val="22"/>
        </w:rPr>
        <w:t>isPal</w:t>
      </w:r>
      <w:proofErr w:type="spellEnd"/>
      <w:r w:rsidRPr="00841D0A">
        <w:rPr>
          <w:i/>
          <w:sz w:val="22"/>
          <w:szCs w:val="22"/>
        </w:rPr>
        <w:t>(</w:t>
      </w:r>
      <w:proofErr w:type="spellStart"/>
      <w:proofErr w:type="gramEnd"/>
      <w:r w:rsidRPr="00841D0A">
        <w:rPr>
          <w:i/>
          <w:sz w:val="22"/>
          <w:szCs w:val="22"/>
        </w:rPr>
        <w:t>s.substring</w:t>
      </w:r>
      <w:proofErr w:type="spellEnd"/>
      <w:r w:rsidRPr="00841D0A">
        <w:rPr>
          <w:i/>
          <w:sz w:val="22"/>
          <w:szCs w:val="22"/>
        </w:rPr>
        <w:t xml:space="preserve">(1, </w:t>
      </w:r>
      <w:proofErr w:type="spellStart"/>
      <w:r w:rsidRPr="00841D0A">
        <w:rPr>
          <w:i/>
          <w:sz w:val="22"/>
          <w:szCs w:val="22"/>
        </w:rPr>
        <w:t>s.length</w:t>
      </w:r>
      <w:proofErr w:type="spellEnd"/>
      <w:r w:rsidRPr="00841D0A">
        <w:rPr>
          <w:i/>
          <w:sz w:val="22"/>
          <w:szCs w:val="22"/>
        </w:rPr>
        <w:t>()-1));</w:t>
      </w:r>
    </w:p>
    <w:p w14:paraId="79D6A0CC" w14:textId="77777777" w:rsidR="003727BD" w:rsidRPr="00841D0A" w:rsidRDefault="003727BD" w:rsidP="003727BD">
      <w:pPr>
        <w:ind w:left="360"/>
        <w:jc w:val="both"/>
        <w:rPr>
          <w:i/>
          <w:sz w:val="22"/>
          <w:szCs w:val="22"/>
        </w:rPr>
      </w:pPr>
      <w:r w:rsidRPr="00841D0A">
        <w:rPr>
          <w:i/>
          <w:sz w:val="22"/>
          <w:szCs w:val="22"/>
        </w:rPr>
        <w:t>06 //</w:t>
      </w:r>
      <w:proofErr w:type="spellStart"/>
      <w:r w:rsidRPr="00841D0A">
        <w:rPr>
          <w:i/>
          <w:sz w:val="22"/>
          <w:szCs w:val="22"/>
        </w:rPr>
        <w:t>else</w:t>
      </w:r>
      <w:proofErr w:type="spellEnd"/>
    </w:p>
    <w:p w14:paraId="39E3A726" w14:textId="77777777" w:rsidR="003727BD" w:rsidRPr="00841D0A" w:rsidRDefault="003727BD" w:rsidP="003727BD">
      <w:pPr>
        <w:ind w:left="360"/>
        <w:jc w:val="both"/>
        <w:rPr>
          <w:i/>
          <w:sz w:val="22"/>
          <w:szCs w:val="22"/>
        </w:rPr>
      </w:pPr>
      <w:r w:rsidRPr="00841D0A">
        <w:rPr>
          <w:i/>
          <w:sz w:val="22"/>
          <w:szCs w:val="22"/>
        </w:rPr>
        <w:t xml:space="preserve">07 </w:t>
      </w:r>
      <w:proofErr w:type="spellStart"/>
      <w:r w:rsidRPr="00841D0A">
        <w:rPr>
          <w:i/>
          <w:sz w:val="22"/>
          <w:szCs w:val="22"/>
        </w:rPr>
        <w:t>return</w:t>
      </w:r>
      <w:proofErr w:type="spellEnd"/>
      <w:r w:rsidRPr="00841D0A">
        <w:rPr>
          <w:i/>
          <w:sz w:val="22"/>
          <w:szCs w:val="22"/>
        </w:rPr>
        <w:t xml:space="preserve"> false;</w:t>
      </w:r>
    </w:p>
    <w:p w14:paraId="49F10539" w14:textId="4EFABBB8" w:rsidR="00DD1CBC" w:rsidRPr="00841D0A" w:rsidRDefault="003727BD" w:rsidP="003727BD">
      <w:pPr>
        <w:ind w:left="360"/>
        <w:jc w:val="both"/>
        <w:rPr>
          <w:i/>
          <w:sz w:val="22"/>
          <w:szCs w:val="22"/>
        </w:rPr>
      </w:pPr>
      <w:proofErr w:type="gramStart"/>
      <w:r w:rsidRPr="00841D0A">
        <w:rPr>
          <w:i/>
          <w:sz w:val="22"/>
          <w:szCs w:val="22"/>
        </w:rPr>
        <w:t>08 }</w:t>
      </w:r>
      <w:proofErr w:type="gramEnd"/>
      <w:r w:rsidRPr="00841D0A">
        <w:rPr>
          <w:i/>
          <w:sz w:val="22"/>
          <w:szCs w:val="22"/>
        </w:rPr>
        <w:cr/>
      </w:r>
    </w:p>
    <w:p w14:paraId="53ED92B6" w14:textId="77777777" w:rsidR="003727BD" w:rsidRPr="00841D0A" w:rsidRDefault="003727BD" w:rsidP="003727BD">
      <w:pPr>
        <w:ind w:left="360"/>
        <w:jc w:val="both"/>
        <w:rPr>
          <w:i/>
          <w:sz w:val="22"/>
          <w:szCs w:val="22"/>
        </w:rPr>
      </w:pPr>
      <w:r w:rsidRPr="00841D0A">
        <w:rPr>
          <w:i/>
          <w:sz w:val="22"/>
          <w:szCs w:val="22"/>
        </w:rPr>
        <w:t xml:space="preserve">En Java, el método </w:t>
      </w:r>
      <w:proofErr w:type="spellStart"/>
      <w:proofErr w:type="gramStart"/>
      <w:r w:rsidRPr="00841D0A">
        <w:rPr>
          <w:i/>
          <w:sz w:val="22"/>
          <w:szCs w:val="22"/>
        </w:rPr>
        <w:t>s.charAt</w:t>
      </w:r>
      <w:proofErr w:type="spellEnd"/>
      <w:proofErr w:type="gramEnd"/>
      <w:r w:rsidRPr="00841D0A">
        <w:rPr>
          <w:i/>
          <w:sz w:val="22"/>
          <w:szCs w:val="22"/>
        </w:rPr>
        <w:t xml:space="preserve">(i) permite saber qué </w:t>
      </w:r>
      <w:proofErr w:type="spellStart"/>
      <w:r w:rsidRPr="00841D0A">
        <w:rPr>
          <w:i/>
          <w:sz w:val="22"/>
          <w:szCs w:val="22"/>
        </w:rPr>
        <w:t>caracter</w:t>
      </w:r>
      <w:proofErr w:type="spellEnd"/>
      <w:r w:rsidRPr="00841D0A">
        <w:rPr>
          <w:i/>
          <w:sz w:val="22"/>
          <w:szCs w:val="22"/>
        </w:rPr>
        <w:t xml:space="preserve"> hay en la posición i de</w:t>
      </w:r>
    </w:p>
    <w:p w14:paraId="5C2235B8" w14:textId="77777777" w:rsidR="003727BD" w:rsidRPr="00841D0A" w:rsidRDefault="003727BD" w:rsidP="003727BD">
      <w:pPr>
        <w:ind w:left="360"/>
        <w:jc w:val="both"/>
        <w:rPr>
          <w:i/>
          <w:sz w:val="22"/>
          <w:szCs w:val="22"/>
        </w:rPr>
      </w:pPr>
      <w:r w:rsidRPr="00841D0A">
        <w:rPr>
          <w:i/>
          <w:sz w:val="22"/>
          <w:szCs w:val="22"/>
        </w:rPr>
        <w:t xml:space="preserve">la cadena s y </w:t>
      </w:r>
      <w:proofErr w:type="gramStart"/>
      <w:r w:rsidRPr="00841D0A">
        <w:rPr>
          <w:i/>
          <w:sz w:val="22"/>
          <w:szCs w:val="22"/>
        </w:rPr>
        <w:t>s.substring</w:t>
      </w:r>
      <w:proofErr w:type="gramEnd"/>
      <w:r w:rsidRPr="00841D0A">
        <w:rPr>
          <w:i/>
          <w:sz w:val="22"/>
          <w:szCs w:val="22"/>
        </w:rPr>
        <w:t>(a,b) retorna una subcadena de s entre los índices a y</w:t>
      </w:r>
    </w:p>
    <w:p w14:paraId="04005CE3" w14:textId="1D9B5013" w:rsidR="003727BD" w:rsidRPr="00841D0A" w:rsidRDefault="003727BD" w:rsidP="003727BD">
      <w:pPr>
        <w:ind w:left="360"/>
        <w:jc w:val="both"/>
        <w:rPr>
          <w:i/>
          <w:sz w:val="22"/>
          <w:szCs w:val="22"/>
        </w:rPr>
      </w:pPr>
      <w:r w:rsidRPr="00841D0A">
        <w:rPr>
          <w:i/>
          <w:sz w:val="22"/>
          <w:szCs w:val="22"/>
        </w:rPr>
        <w:t>b−1.</w:t>
      </w:r>
    </w:p>
    <w:p w14:paraId="6A5BA538" w14:textId="58DE37A6" w:rsidR="003727BD" w:rsidRPr="00841D0A" w:rsidRDefault="003727BD" w:rsidP="003727BD">
      <w:pPr>
        <w:ind w:left="360"/>
        <w:jc w:val="both"/>
        <w:rPr>
          <w:i/>
          <w:sz w:val="22"/>
          <w:szCs w:val="22"/>
        </w:rPr>
      </w:pPr>
    </w:p>
    <w:p w14:paraId="79C8657B" w14:textId="5625A94B" w:rsidR="003727BD" w:rsidRPr="00841D0A" w:rsidRDefault="003727BD" w:rsidP="003727BD">
      <w:pPr>
        <w:ind w:left="360"/>
        <w:jc w:val="both"/>
        <w:rPr>
          <w:i/>
          <w:sz w:val="22"/>
          <w:szCs w:val="22"/>
        </w:rPr>
      </w:pPr>
      <w:r w:rsidRPr="00841D0A">
        <w:rPr>
          <w:i/>
          <w:sz w:val="22"/>
          <w:szCs w:val="22"/>
        </w:rPr>
        <w:t>Completen, por favor, las líneas faltantes:</w:t>
      </w:r>
    </w:p>
    <w:p w14:paraId="7DDC8A3E" w14:textId="77777777" w:rsidR="003727BD" w:rsidRPr="00841D0A" w:rsidRDefault="003727BD" w:rsidP="003727BD">
      <w:pPr>
        <w:ind w:left="360"/>
        <w:jc w:val="both"/>
        <w:rPr>
          <w:i/>
          <w:sz w:val="22"/>
          <w:szCs w:val="22"/>
        </w:rPr>
      </w:pPr>
    </w:p>
    <w:p w14:paraId="17EA2429" w14:textId="77777777" w:rsidR="003727BD" w:rsidRPr="00841D0A" w:rsidRDefault="003727BD" w:rsidP="003727BD">
      <w:pPr>
        <w:ind w:left="360"/>
        <w:jc w:val="both"/>
        <w:rPr>
          <w:i/>
          <w:sz w:val="22"/>
          <w:szCs w:val="22"/>
        </w:rPr>
      </w:pPr>
      <w:r w:rsidRPr="00841D0A">
        <w:rPr>
          <w:i/>
          <w:sz w:val="22"/>
          <w:szCs w:val="22"/>
        </w:rPr>
        <w:t>1. Completa la línea 3 ................................</w:t>
      </w:r>
    </w:p>
    <w:p w14:paraId="0C79F1C5" w14:textId="77777777" w:rsidR="003727BD" w:rsidRPr="00841D0A" w:rsidRDefault="003727BD" w:rsidP="003727BD">
      <w:pPr>
        <w:ind w:left="360"/>
        <w:jc w:val="both"/>
        <w:rPr>
          <w:i/>
          <w:sz w:val="22"/>
          <w:szCs w:val="22"/>
        </w:rPr>
      </w:pPr>
      <w:r w:rsidRPr="00841D0A">
        <w:rPr>
          <w:i/>
          <w:sz w:val="22"/>
          <w:szCs w:val="22"/>
        </w:rPr>
        <w:t>a. true</w:t>
      </w:r>
    </w:p>
    <w:p w14:paraId="3D3CC0DF" w14:textId="77777777" w:rsidR="003727BD" w:rsidRPr="00841D0A" w:rsidRDefault="003727BD" w:rsidP="003727BD">
      <w:pPr>
        <w:ind w:left="360"/>
        <w:jc w:val="both"/>
        <w:rPr>
          <w:i/>
          <w:sz w:val="22"/>
          <w:szCs w:val="22"/>
        </w:rPr>
      </w:pPr>
      <w:r w:rsidRPr="00841D0A">
        <w:rPr>
          <w:i/>
          <w:sz w:val="22"/>
          <w:szCs w:val="22"/>
        </w:rPr>
        <w:t>b. false</w:t>
      </w:r>
    </w:p>
    <w:p w14:paraId="5EC00E97" w14:textId="5B15B3FB" w:rsidR="003727BD" w:rsidRPr="00841D0A" w:rsidRDefault="003727BD" w:rsidP="003727BD">
      <w:pPr>
        <w:ind w:left="360"/>
        <w:jc w:val="both"/>
        <w:rPr>
          <w:i/>
          <w:sz w:val="22"/>
          <w:szCs w:val="22"/>
        </w:rPr>
      </w:pPr>
      <w:r w:rsidRPr="00841D0A">
        <w:rPr>
          <w:i/>
          <w:sz w:val="22"/>
          <w:szCs w:val="22"/>
        </w:rPr>
        <w:t>c. s</w:t>
      </w:r>
    </w:p>
    <w:p w14:paraId="6AA68703" w14:textId="01B3B9C1" w:rsidR="005824DB" w:rsidRPr="00841D0A" w:rsidRDefault="005824DB" w:rsidP="003727BD">
      <w:pPr>
        <w:ind w:left="360"/>
        <w:jc w:val="both"/>
        <w:rPr>
          <w:i/>
          <w:sz w:val="22"/>
          <w:szCs w:val="22"/>
        </w:rPr>
      </w:pPr>
      <w:r w:rsidRPr="00841D0A">
        <w:rPr>
          <w:i/>
          <w:sz w:val="22"/>
          <w:szCs w:val="22"/>
        </w:rPr>
        <w:t xml:space="preserve">R\ </w:t>
      </w:r>
      <w:proofErr w:type="gramStart"/>
      <w:r w:rsidRPr="00841D0A">
        <w:rPr>
          <w:i/>
          <w:sz w:val="22"/>
          <w:szCs w:val="22"/>
        </w:rPr>
        <w:t>a.True</w:t>
      </w:r>
      <w:proofErr w:type="gramEnd"/>
      <w:r w:rsidRPr="00841D0A">
        <w:rPr>
          <w:i/>
          <w:sz w:val="22"/>
          <w:szCs w:val="22"/>
        </w:rPr>
        <w:t xml:space="preserve"> </w:t>
      </w:r>
    </w:p>
    <w:p w14:paraId="2E50359E" w14:textId="77777777" w:rsidR="003727BD" w:rsidRPr="00841D0A" w:rsidRDefault="003727BD" w:rsidP="003727BD">
      <w:pPr>
        <w:ind w:left="360"/>
        <w:jc w:val="both"/>
        <w:rPr>
          <w:i/>
          <w:sz w:val="22"/>
          <w:szCs w:val="22"/>
        </w:rPr>
      </w:pPr>
    </w:p>
    <w:p w14:paraId="08FCA00F" w14:textId="77777777" w:rsidR="003727BD" w:rsidRPr="00841D0A" w:rsidRDefault="003727BD" w:rsidP="003727BD">
      <w:pPr>
        <w:ind w:left="360"/>
        <w:jc w:val="both"/>
        <w:rPr>
          <w:i/>
          <w:sz w:val="22"/>
          <w:szCs w:val="22"/>
        </w:rPr>
      </w:pPr>
      <w:r w:rsidRPr="00841D0A">
        <w:rPr>
          <w:i/>
          <w:sz w:val="22"/>
          <w:szCs w:val="22"/>
        </w:rPr>
        <w:t>2. Completa la línea 4 .................................</w:t>
      </w:r>
    </w:p>
    <w:p w14:paraId="5E9513D3" w14:textId="77777777" w:rsidR="003727BD" w:rsidRPr="00841D0A" w:rsidRDefault="003727BD" w:rsidP="003727BD">
      <w:pPr>
        <w:ind w:left="360"/>
        <w:jc w:val="both"/>
        <w:rPr>
          <w:i/>
          <w:sz w:val="22"/>
          <w:szCs w:val="22"/>
        </w:rPr>
      </w:pPr>
      <w:r w:rsidRPr="00841D0A">
        <w:rPr>
          <w:i/>
          <w:sz w:val="22"/>
          <w:szCs w:val="22"/>
        </w:rPr>
        <w:t xml:space="preserve">a. </w:t>
      </w:r>
      <w:proofErr w:type="spellStart"/>
      <w:proofErr w:type="gramStart"/>
      <w:r w:rsidRPr="00841D0A">
        <w:rPr>
          <w:i/>
          <w:sz w:val="22"/>
          <w:szCs w:val="22"/>
        </w:rPr>
        <w:t>s.substring</w:t>
      </w:r>
      <w:proofErr w:type="spellEnd"/>
      <w:proofErr w:type="gramEnd"/>
      <w:r w:rsidRPr="00841D0A">
        <w:rPr>
          <w:i/>
          <w:sz w:val="22"/>
          <w:szCs w:val="22"/>
        </w:rPr>
        <w:t>(0,s.length()-1).</w:t>
      </w:r>
      <w:proofErr w:type="spellStart"/>
      <w:r w:rsidRPr="00841D0A">
        <w:rPr>
          <w:i/>
          <w:sz w:val="22"/>
          <w:szCs w:val="22"/>
        </w:rPr>
        <w:t>equals</w:t>
      </w:r>
      <w:proofErr w:type="spellEnd"/>
      <w:r w:rsidRPr="00841D0A">
        <w:rPr>
          <w:i/>
          <w:sz w:val="22"/>
          <w:szCs w:val="22"/>
        </w:rPr>
        <w:t>(</w:t>
      </w:r>
      <w:proofErr w:type="spellStart"/>
      <w:r w:rsidRPr="00841D0A">
        <w:rPr>
          <w:i/>
          <w:sz w:val="22"/>
          <w:szCs w:val="22"/>
        </w:rPr>
        <w:t>s.substring</w:t>
      </w:r>
      <w:proofErr w:type="spellEnd"/>
      <w:r w:rsidRPr="00841D0A">
        <w:rPr>
          <w:i/>
          <w:sz w:val="22"/>
          <w:szCs w:val="22"/>
        </w:rPr>
        <w:t>(</w:t>
      </w:r>
      <w:proofErr w:type="spellStart"/>
      <w:r w:rsidRPr="00841D0A">
        <w:rPr>
          <w:i/>
          <w:sz w:val="22"/>
          <w:szCs w:val="22"/>
        </w:rPr>
        <w:t>s.length</w:t>
      </w:r>
      <w:proofErr w:type="spellEnd"/>
      <w:r w:rsidRPr="00841D0A">
        <w:rPr>
          <w:i/>
          <w:sz w:val="22"/>
          <w:szCs w:val="22"/>
        </w:rPr>
        <w:t>()-1, 0))</w:t>
      </w:r>
    </w:p>
    <w:p w14:paraId="18265E38" w14:textId="77777777" w:rsidR="003727BD" w:rsidRPr="00841D0A" w:rsidRDefault="003727BD" w:rsidP="003727BD">
      <w:pPr>
        <w:ind w:left="360"/>
        <w:jc w:val="both"/>
        <w:rPr>
          <w:i/>
          <w:sz w:val="22"/>
          <w:szCs w:val="22"/>
        </w:rPr>
      </w:pPr>
      <w:r w:rsidRPr="00841D0A">
        <w:rPr>
          <w:i/>
          <w:sz w:val="22"/>
          <w:szCs w:val="22"/>
        </w:rPr>
        <w:t xml:space="preserve">b. </w:t>
      </w:r>
      <w:proofErr w:type="spellStart"/>
      <w:proofErr w:type="gramStart"/>
      <w:r w:rsidRPr="00841D0A">
        <w:rPr>
          <w:i/>
          <w:sz w:val="22"/>
          <w:szCs w:val="22"/>
        </w:rPr>
        <w:t>s.charAt</w:t>
      </w:r>
      <w:proofErr w:type="spellEnd"/>
      <w:proofErr w:type="gramEnd"/>
      <w:r w:rsidRPr="00841D0A">
        <w:rPr>
          <w:i/>
          <w:sz w:val="22"/>
          <w:szCs w:val="22"/>
        </w:rPr>
        <w:t>(0) == (</w:t>
      </w:r>
      <w:proofErr w:type="spellStart"/>
      <w:r w:rsidRPr="00841D0A">
        <w:rPr>
          <w:i/>
          <w:sz w:val="22"/>
          <w:szCs w:val="22"/>
        </w:rPr>
        <w:t>s.charAt</w:t>
      </w:r>
      <w:proofErr w:type="spellEnd"/>
      <w:r w:rsidRPr="00841D0A">
        <w:rPr>
          <w:i/>
          <w:sz w:val="22"/>
          <w:szCs w:val="22"/>
        </w:rPr>
        <w:t>(</w:t>
      </w:r>
      <w:proofErr w:type="spellStart"/>
      <w:r w:rsidRPr="00841D0A">
        <w:rPr>
          <w:i/>
          <w:sz w:val="22"/>
          <w:szCs w:val="22"/>
        </w:rPr>
        <w:t>s.length</w:t>
      </w:r>
      <w:proofErr w:type="spellEnd"/>
      <w:r w:rsidRPr="00841D0A">
        <w:rPr>
          <w:i/>
          <w:sz w:val="22"/>
          <w:szCs w:val="22"/>
        </w:rPr>
        <w:t>()-1))</w:t>
      </w:r>
    </w:p>
    <w:p w14:paraId="6009C121" w14:textId="1E1A8FE1" w:rsidR="003727BD" w:rsidRPr="00841D0A" w:rsidRDefault="003727BD" w:rsidP="003727BD">
      <w:pPr>
        <w:ind w:left="360"/>
        <w:jc w:val="both"/>
        <w:rPr>
          <w:i/>
          <w:sz w:val="22"/>
          <w:szCs w:val="22"/>
        </w:rPr>
      </w:pPr>
      <w:r w:rsidRPr="00841D0A">
        <w:rPr>
          <w:i/>
          <w:sz w:val="22"/>
          <w:szCs w:val="22"/>
        </w:rPr>
        <w:t>c. true</w:t>
      </w:r>
    </w:p>
    <w:p w14:paraId="34DDC766" w14:textId="77777777" w:rsidR="005824DB" w:rsidRPr="00841D0A" w:rsidRDefault="005824DB" w:rsidP="005824DB">
      <w:pPr>
        <w:ind w:left="360"/>
        <w:jc w:val="both"/>
        <w:rPr>
          <w:i/>
          <w:sz w:val="22"/>
          <w:szCs w:val="22"/>
        </w:rPr>
      </w:pPr>
      <w:r w:rsidRPr="00841D0A">
        <w:rPr>
          <w:i/>
          <w:sz w:val="22"/>
          <w:szCs w:val="22"/>
        </w:rPr>
        <w:t xml:space="preserve">R\ b. </w:t>
      </w:r>
      <w:proofErr w:type="spellStart"/>
      <w:proofErr w:type="gramStart"/>
      <w:r w:rsidRPr="00841D0A">
        <w:rPr>
          <w:i/>
          <w:sz w:val="22"/>
          <w:szCs w:val="22"/>
        </w:rPr>
        <w:t>s.charAt</w:t>
      </w:r>
      <w:proofErr w:type="spellEnd"/>
      <w:proofErr w:type="gramEnd"/>
      <w:r w:rsidRPr="00841D0A">
        <w:rPr>
          <w:i/>
          <w:sz w:val="22"/>
          <w:szCs w:val="22"/>
        </w:rPr>
        <w:t>(0) == (</w:t>
      </w:r>
      <w:proofErr w:type="spellStart"/>
      <w:r w:rsidRPr="00841D0A">
        <w:rPr>
          <w:i/>
          <w:sz w:val="22"/>
          <w:szCs w:val="22"/>
        </w:rPr>
        <w:t>s.charAt</w:t>
      </w:r>
      <w:proofErr w:type="spellEnd"/>
      <w:r w:rsidRPr="00841D0A">
        <w:rPr>
          <w:i/>
          <w:sz w:val="22"/>
          <w:szCs w:val="22"/>
        </w:rPr>
        <w:t>(</w:t>
      </w:r>
      <w:proofErr w:type="spellStart"/>
      <w:r w:rsidRPr="00841D0A">
        <w:rPr>
          <w:i/>
          <w:sz w:val="22"/>
          <w:szCs w:val="22"/>
        </w:rPr>
        <w:t>s.length</w:t>
      </w:r>
      <w:proofErr w:type="spellEnd"/>
      <w:r w:rsidRPr="00841D0A">
        <w:rPr>
          <w:i/>
          <w:sz w:val="22"/>
          <w:szCs w:val="22"/>
        </w:rPr>
        <w:t>()-1))</w:t>
      </w:r>
    </w:p>
    <w:p w14:paraId="7C0E6554" w14:textId="589C7A92" w:rsidR="005824DB" w:rsidRPr="00841D0A" w:rsidRDefault="005824DB" w:rsidP="003727BD">
      <w:pPr>
        <w:ind w:left="360"/>
        <w:jc w:val="both"/>
        <w:rPr>
          <w:i/>
          <w:sz w:val="22"/>
          <w:szCs w:val="22"/>
        </w:rPr>
      </w:pPr>
    </w:p>
    <w:p w14:paraId="76AD69C4" w14:textId="3378EDAC" w:rsidR="005824DB" w:rsidRPr="00841D0A" w:rsidRDefault="00615AE5" w:rsidP="00615AE5">
      <w:pPr>
        <w:jc w:val="both"/>
        <w:rPr>
          <w:i/>
          <w:sz w:val="22"/>
          <w:szCs w:val="22"/>
        </w:rPr>
      </w:pPr>
      <w:r w:rsidRPr="00841D0A">
        <w:rPr>
          <w:i/>
          <w:sz w:val="22"/>
          <w:szCs w:val="22"/>
        </w:rPr>
        <w:lastRenderedPageBreak/>
        <w:t xml:space="preserve">     </w:t>
      </w:r>
      <w:proofErr w:type="gramStart"/>
      <w:r w:rsidRPr="00841D0A">
        <w:rPr>
          <w:b/>
          <w:bCs/>
          <w:i/>
          <w:color w:val="002060"/>
          <w:sz w:val="22"/>
          <w:szCs w:val="22"/>
        </w:rPr>
        <w:t>4.6</w:t>
      </w:r>
      <w:r w:rsidRPr="00841D0A">
        <w:rPr>
          <w:i/>
          <w:color w:val="002060"/>
          <w:sz w:val="22"/>
          <w:szCs w:val="22"/>
        </w:rPr>
        <w:t xml:space="preserve">  </w:t>
      </w:r>
      <w:r w:rsidR="005824DB" w:rsidRPr="00841D0A">
        <w:rPr>
          <w:i/>
          <w:sz w:val="22"/>
          <w:szCs w:val="22"/>
        </w:rPr>
        <w:t>Pepito</w:t>
      </w:r>
      <w:proofErr w:type="gramEnd"/>
      <w:r w:rsidR="005824DB" w:rsidRPr="00841D0A">
        <w:rPr>
          <w:i/>
          <w:sz w:val="22"/>
          <w:szCs w:val="22"/>
        </w:rPr>
        <w:t xml:space="preserve"> escribió el siguiente código usando recursión:</w:t>
      </w:r>
    </w:p>
    <w:p w14:paraId="5525ECC8" w14:textId="77777777" w:rsidR="00D86973" w:rsidRPr="00841D0A" w:rsidRDefault="00D86973" w:rsidP="00D86973">
      <w:pPr>
        <w:pStyle w:val="Prrafodelista"/>
        <w:jc w:val="both"/>
        <w:rPr>
          <w:i/>
          <w:sz w:val="22"/>
          <w:szCs w:val="22"/>
        </w:rPr>
      </w:pPr>
    </w:p>
    <w:p w14:paraId="75BF72A5" w14:textId="77777777" w:rsidR="005824DB" w:rsidRPr="00841D0A" w:rsidRDefault="005824DB" w:rsidP="005824DB">
      <w:pPr>
        <w:ind w:left="360"/>
        <w:jc w:val="both"/>
        <w:rPr>
          <w:i/>
          <w:sz w:val="22"/>
          <w:szCs w:val="22"/>
        </w:rPr>
      </w:pPr>
      <w:proofErr w:type="spellStart"/>
      <w:r w:rsidRPr="00841D0A">
        <w:rPr>
          <w:i/>
          <w:sz w:val="22"/>
          <w:szCs w:val="22"/>
        </w:rPr>
        <w:t>private</w:t>
      </w:r>
      <w:proofErr w:type="spellEnd"/>
      <w:r w:rsidRPr="00841D0A">
        <w:rPr>
          <w:i/>
          <w:sz w:val="22"/>
          <w:szCs w:val="22"/>
        </w:rPr>
        <w:t xml:space="preserve"> </w:t>
      </w:r>
      <w:proofErr w:type="spellStart"/>
      <w:r w:rsidRPr="00841D0A">
        <w:rPr>
          <w:i/>
          <w:sz w:val="22"/>
          <w:szCs w:val="22"/>
        </w:rPr>
        <w:t>int</w:t>
      </w:r>
      <w:proofErr w:type="spellEnd"/>
      <w:r w:rsidRPr="00841D0A">
        <w:rPr>
          <w:i/>
          <w:sz w:val="22"/>
          <w:szCs w:val="22"/>
        </w:rPr>
        <w:t xml:space="preserve"> </w:t>
      </w:r>
      <w:proofErr w:type="gramStart"/>
      <w:r w:rsidRPr="00841D0A">
        <w:rPr>
          <w:i/>
          <w:sz w:val="22"/>
          <w:szCs w:val="22"/>
        </w:rPr>
        <w:t>b(</w:t>
      </w:r>
      <w:proofErr w:type="spellStart"/>
      <w:proofErr w:type="gramEnd"/>
      <w:r w:rsidRPr="00841D0A">
        <w:rPr>
          <w:i/>
          <w:sz w:val="22"/>
          <w:szCs w:val="22"/>
        </w:rPr>
        <w:t>int</w:t>
      </w:r>
      <w:proofErr w:type="spellEnd"/>
      <w:r w:rsidRPr="00841D0A">
        <w:rPr>
          <w:i/>
          <w:sz w:val="22"/>
          <w:szCs w:val="22"/>
        </w:rPr>
        <w:t xml:space="preserve">[ ] a, </w:t>
      </w:r>
      <w:proofErr w:type="spellStart"/>
      <w:r w:rsidRPr="00841D0A">
        <w:rPr>
          <w:i/>
          <w:sz w:val="22"/>
          <w:szCs w:val="22"/>
        </w:rPr>
        <w:t>int</w:t>
      </w:r>
      <w:proofErr w:type="spellEnd"/>
      <w:r w:rsidRPr="00841D0A">
        <w:rPr>
          <w:i/>
          <w:sz w:val="22"/>
          <w:szCs w:val="22"/>
        </w:rPr>
        <w:t xml:space="preserve"> x, </w:t>
      </w:r>
      <w:proofErr w:type="spellStart"/>
      <w:r w:rsidRPr="00841D0A">
        <w:rPr>
          <w:i/>
          <w:sz w:val="22"/>
          <w:szCs w:val="22"/>
        </w:rPr>
        <w:t>int</w:t>
      </w:r>
      <w:proofErr w:type="spellEnd"/>
      <w:r w:rsidRPr="00841D0A">
        <w:rPr>
          <w:i/>
          <w:sz w:val="22"/>
          <w:szCs w:val="22"/>
        </w:rPr>
        <w:t xml:space="preserve"> </w:t>
      </w:r>
      <w:proofErr w:type="spellStart"/>
      <w:r w:rsidRPr="00841D0A">
        <w:rPr>
          <w:i/>
          <w:sz w:val="22"/>
          <w:szCs w:val="22"/>
        </w:rPr>
        <w:t>low</w:t>
      </w:r>
      <w:proofErr w:type="spellEnd"/>
      <w:r w:rsidRPr="00841D0A">
        <w:rPr>
          <w:i/>
          <w:sz w:val="22"/>
          <w:szCs w:val="22"/>
        </w:rPr>
        <w:t xml:space="preserve">, </w:t>
      </w:r>
      <w:proofErr w:type="spellStart"/>
      <w:r w:rsidRPr="00841D0A">
        <w:rPr>
          <w:i/>
          <w:sz w:val="22"/>
          <w:szCs w:val="22"/>
        </w:rPr>
        <w:t>int</w:t>
      </w:r>
      <w:proofErr w:type="spellEnd"/>
      <w:r w:rsidRPr="00841D0A">
        <w:rPr>
          <w:i/>
          <w:sz w:val="22"/>
          <w:szCs w:val="22"/>
        </w:rPr>
        <w:t xml:space="preserve"> </w:t>
      </w:r>
      <w:proofErr w:type="spellStart"/>
      <w:r w:rsidRPr="00841D0A">
        <w:rPr>
          <w:i/>
          <w:sz w:val="22"/>
          <w:szCs w:val="22"/>
        </w:rPr>
        <w:t>high</w:t>
      </w:r>
      <w:proofErr w:type="spellEnd"/>
      <w:r w:rsidRPr="00841D0A">
        <w:rPr>
          <w:i/>
          <w:sz w:val="22"/>
          <w:szCs w:val="22"/>
        </w:rPr>
        <w:t>) {</w:t>
      </w:r>
    </w:p>
    <w:p w14:paraId="4C9E1A41" w14:textId="77777777" w:rsidR="005824DB" w:rsidRPr="00841D0A" w:rsidRDefault="005824DB" w:rsidP="005824DB">
      <w:pPr>
        <w:ind w:left="360"/>
        <w:jc w:val="both"/>
        <w:rPr>
          <w:i/>
          <w:sz w:val="22"/>
          <w:szCs w:val="22"/>
        </w:rPr>
      </w:pPr>
      <w:r w:rsidRPr="00841D0A">
        <w:rPr>
          <w:i/>
          <w:sz w:val="22"/>
          <w:szCs w:val="22"/>
        </w:rPr>
        <w:t xml:space="preserve"> </w:t>
      </w:r>
      <w:proofErr w:type="spellStart"/>
      <w:r w:rsidRPr="00841D0A">
        <w:rPr>
          <w:i/>
          <w:sz w:val="22"/>
          <w:szCs w:val="22"/>
        </w:rPr>
        <w:t>if</w:t>
      </w:r>
      <w:proofErr w:type="spellEnd"/>
      <w:r w:rsidRPr="00841D0A">
        <w:rPr>
          <w:i/>
          <w:sz w:val="22"/>
          <w:szCs w:val="22"/>
        </w:rPr>
        <w:t xml:space="preserve"> (</w:t>
      </w:r>
      <w:proofErr w:type="spellStart"/>
      <w:r w:rsidRPr="00841D0A">
        <w:rPr>
          <w:i/>
          <w:sz w:val="22"/>
          <w:szCs w:val="22"/>
        </w:rPr>
        <w:t>low</w:t>
      </w:r>
      <w:proofErr w:type="spellEnd"/>
      <w:r w:rsidRPr="00841D0A">
        <w:rPr>
          <w:i/>
          <w:sz w:val="22"/>
          <w:szCs w:val="22"/>
        </w:rPr>
        <w:t xml:space="preserve"> &gt; </w:t>
      </w:r>
      <w:proofErr w:type="spellStart"/>
      <w:r w:rsidRPr="00841D0A">
        <w:rPr>
          <w:i/>
          <w:sz w:val="22"/>
          <w:szCs w:val="22"/>
        </w:rPr>
        <w:t>high</w:t>
      </w:r>
      <w:proofErr w:type="spellEnd"/>
      <w:r w:rsidRPr="00841D0A">
        <w:rPr>
          <w:i/>
          <w:sz w:val="22"/>
          <w:szCs w:val="22"/>
        </w:rPr>
        <w:t xml:space="preserve">) </w:t>
      </w:r>
      <w:proofErr w:type="spellStart"/>
      <w:r w:rsidRPr="00841D0A">
        <w:rPr>
          <w:i/>
          <w:sz w:val="22"/>
          <w:szCs w:val="22"/>
        </w:rPr>
        <w:t>return</w:t>
      </w:r>
      <w:proofErr w:type="spellEnd"/>
      <w:r w:rsidRPr="00841D0A">
        <w:rPr>
          <w:i/>
          <w:sz w:val="22"/>
          <w:szCs w:val="22"/>
        </w:rPr>
        <w:t xml:space="preserve"> -1;</w:t>
      </w:r>
    </w:p>
    <w:p w14:paraId="68620242" w14:textId="77777777" w:rsidR="005824DB" w:rsidRPr="00841D0A" w:rsidRDefault="005824DB" w:rsidP="005824DB">
      <w:pPr>
        <w:ind w:left="360"/>
        <w:jc w:val="both"/>
        <w:rPr>
          <w:i/>
          <w:sz w:val="22"/>
          <w:szCs w:val="22"/>
        </w:rPr>
      </w:pPr>
      <w:r w:rsidRPr="00841D0A">
        <w:rPr>
          <w:i/>
          <w:sz w:val="22"/>
          <w:szCs w:val="22"/>
        </w:rPr>
        <w:t xml:space="preserve"> </w:t>
      </w:r>
      <w:proofErr w:type="spellStart"/>
      <w:r w:rsidRPr="00841D0A">
        <w:rPr>
          <w:i/>
          <w:sz w:val="22"/>
          <w:szCs w:val="22"/>
        </w:rPr>
        <w:t>int</w:t>
      </w:r>
      <w:proofErr w:type="spellEnd"/>
      <w:r w:rsidRPr="00841D0A">
        <w:rPr>
          <w:i/>
          <w:sz w:val="22"/>
          <w:szCs w:val="22"/>
        </w:rPr>
        <w:t xml:space="preserve"> </w:t>
      </w:r>
      <w:proofErr w:type="spellStart"/>
      <w:r w:rsidRPr="00841D0A">
        <w:rPr>
          <w:i/>
          <w:sz w:val="22"/>
          <w:szCs w:val="22"/>
        </w:rPr>
        <w:t>mid</w:t>
      </w:r>
      <w:proofErr w:type="spellEnd"/>
      <w:r w:rsidRPr="00841D0A">
        <w:rPr>
          <w:i/>
          <w:sz w:val="22"/>
          <w:szCs w:val="22"/>
        </w:rPr>
        <w:t xml:space="preserve"> = (</w:t>
      </w:r>
      <w:proofErr w:type="spellStart"/>
      <w:r w:rsidRPr="00841D0A">
        <w:rPr>
          <w:i/>
          <w:sz w:val="22"/>
          <w:szCs w:val="22"/>
        </w:rPr>
        <w:t>low</w:t>
      </w:r>
      <w:proofErr w:type="spellEnd"/>
      <w:r w:rsidRPr="00841D0A">
        <w:rPr>
          <w:i/>
          <w:sz w:val="22"/>
          <w:szCs w:val="22"/>
        </w:rPr>
        <w:t xml:space="preserve"> + </w:t>
      </w:r>
      <w:proofErr w:type="spellStart"/>
      <w:proofErr w:type="gramStart"/>
      <w:r w:rsidRPr="00841D0A">
        <w:rPr>
          <w:i/>
          <w:sz w:val="22"/>
          <w:szCs w:val="22"/>
        </w:rPr>
        <w:t>high</w:t>
      </w:r>
      <w:proofErr w:type="spellEnd"/>
      <w:r w:rsidRPr="00841D0A">
        <w:rPr>
          <w:i/>
          <w:sz w:val="22"/>
          <w:szCs w:val="22"/>
        </w:rPr>
        <w:t>)/</w:t>
      </w:r>
      <w:proofErr w:type="gramEnd"/>
      <w:r w:rsidRPr="00841D0A">
        <w:rPr>
          <w:i/>
          <w:sz w:val="22"/>
          <w:szCs w:val="22"/>
        </w:rPr>
        <w:t>2;</w:t>
      </w:r>
    </w:p>
    <w:p w14:paraId="12FD853B" w14:textId="77777777" w:rsidR="005824DB" w:rsidRPr="00841D0A" w:rsidRDefault="005824DB" w:rsidP="005824DB">
      <w:pPr>
        <w:ind w:left="360"/>
        <w:jc w:val="both"/>
        <w:rPr>
          <w:i/>
          <w:sz w:val="22"/>
          <w:szCs w:val="22"/>
        </w:rPr>
      </w:pPr>
      <w:r w:rsidRPr="00841D0A">
        <w:rPr>
          <w:i/>
          <w:sz w:val="22"/>
          <w:szCs w:val="22"/>
        </w:rPr>
        <w:t xml:space="preserve"> </w:t>
      </w:r>
      <w:proofErr w:type="spellStart"/>
      <w:r w:rsidRPr="00841D0A">
        <w:rPr>
          <w:i/>
          <w:sz w:val="22"/>
          <w:szCs w:val="22"/>
        </w:rPr>
        <w:t>if</w:t>
      </w:r>
      <w:proofErr w:type="spellEnd"/>
      <w:r w:rsidRPr="00841D0A">
        <w:rPr>
          <w:i/>
          <w:sz w:val="22"/>
          <w:szCs w:val="22"/>
        </w:rPr>
        <w:t xml:space="preserve"> (a[</w:t>
      </w:r>
      <w:proofErr w:type="spellStart"/>
      <w:r w:rsidRPr="00841D0A">
        <w:rPr>
          <w:i/>
          <w:sz w:val="22"/>
          <w:szCs w:val="22"/>
        </w:rPr>
        <w:t>mid</w:t>
      </w:r>
      <w:proofErr w:type="spellEnd"/>
      <w:r w:rsidRPr="00841D0A">
        <w:rPr>
          <w:i/>
          <w:sz w:val="22"/>
          <w:szCs w:val="22"/>
        </w:rPr>
        <w:t xml:space="preserve">] == x) </w:t>
      </w:r>
      <w:proofErr w:type="spellStart"/>
      <w:r w:rsidRPr="00841D0A">
        <w:rPr>
          <w:i/>
          <w:sz w:val="22"/>
          <w:szCs w:val="22"/>
        </w:rPr>
        <w:t>return</w:t>
      </w:r>
      <w:proofErr w:type="spellEnd"/>
      <w:r w:rsidRPr="00841D0A">
        <w:rPr>
          <w:i/>
          <w:sz w:val="22"/>
          <w:szCs w:val="22"/>
        </w:rPr>
        <w:t xml:space="preserve"> </w:t>
      </w:r>
      <w:proofErr w:type="spellStart"/>
      <w:r w:rsidRPr="00841D0A">
        <w:rPr>
          <w:i/>
          <w:sz w:val="22"/>
          <w:szCs w:val="22"/>
        </w:rPr>
        <w:t>mid</w:t>
      </w:r>
      <w:proofErr w:type="spellEnd"/>
      <w:r w:rsidRPr="00841D0A">
        <w:rPr>
          <w:i/>
          <w:sz w:val="22"/>
          <w:szCs w:val="22"/>
        </w:rPr>
        <w:t>;</w:t>
      </w:r>
    </w:p>
    <w:p w14:paraId="22ECE773" w14:textId="77777777" w:rsidR="005824DB" w:rsidRPr="00841D0A" w:rsidRDefault="005824DB" w:rsidP="005824DB">
      <w:pPr>
        <w:ind w:left="360"/>
        <w:jc w:val="both"/>
        <w:rPr>
          <w:i/>
          <w:sz w:val="22"/>
          <w:szCs w:val="22"/>
        </w:rPr>
      </w:pPr>
      <w:r w:rsidRPr="00841D0A">
        <w:rPr>
          <w:i/>
          <w:sz w:val="22"/>
          <w:szCs w:val="22"/>
        </w:rPr>
        <w:t xml:space="preserve"> </w:t>
      </w:r>
      <w:proofErr w:type="spellStart"/>
      <w:r w:rsidRPr="00841D0A">
        <w:rPr>
          <w:i/>
          <w:sz w:val="22"/>
          <w:szCs w:val="22"/>
        </w:rPr>
        <w:t>else</w:t>
      </w:r>
      <w:proofErr w:type="spellEnd"/>
      <w:r w:rsidRPr="00841D0A">
        <w:rPr>
          <w:i/>
          <w:sz w:val="22"/>
          <w:szCs w:val="22"/>
        </w:rPr>
        <w:t xml:space="preserve"> </w:t>
      </w:r>
      <w:proofErr w:type="spellStart"/>
      <w:r w:rsidRPr="00841D0A">
        <w:rPr>
          <w:i/>
          <w:sz w:val="22"/>
          <w:szCs w:val="22"/>
        </w:rPr>
        <w:t>if</w:t>
      </w:r>
      <w:proofErr w:type="spellEnd"/>
      <w:r w:rsidRPr="00841D0A">
        <w:rPr>
          <w:i/>
          <w:sz w:val="22"/>
          <w:szCs w:val="22"/>
        </w:rPr>
        <w:t xml:space="preserve"> (a[</w:t>
      </w:r>
      <w:proofErr w:type="spellStart"/>
      <w:r w:rsidRPr="00841D0A">
        <w:rPr>
          <w:i/>
          <w:sz w:val="22"/>
          <w:szCs w:val="22"/>
        </w:rPr>
        <w:t>mid</w:t>
      </w:r>
      <w:proofErr w:type="spellEnd"/>
      <w:r w:rsidRPr="00841D0A">
        <w:rPr>
          <w:i/>
          <w:sz w:val="22"/>
          <w:szCs w:val="22"/>
        </w:rPr>
        <w:t>] &lt; x)</w:t>
      </w:r>
    </w:p>
    <w:p w14:paraId="7577F766" w14:textId="77777777" w:rsidR="005824DB" w:rsidRPr="00841D0A" w:rsidRDefault="005824DB" w:rsidP="005824DB">
      <w:pPr>
        <w:ind w:left="360"/>
        <w:jc w:val="both"/>
        <w:rPr>
          <w:i/>
          <w:sz w:val="22"/>
          <w:szCs w:val="22"/>
        </w:rPr>
      </w:pPr>
      <w:r w:rsidRPr="00841D0A">
        <w:rPr>
          <w:i/>
          <w:sz w:val="22"/>
          <w:szCs w:val="22"/>
        </w:rPr>
        <w:t xml:space="preserve"> </w:t>
      </w:r>
      <w:proofErr w:type="spellStart"/>
      <w:r w:rsidRPr="00841D0A">
        <w:rPr>
          <w:i/>
          <w:sz w:val="22"/>
          <w:szCs w:val="22"/>
        </w:rPr>
        <w:t>return</w:t>
      </w:r>
      <w:proofErr w:type="spellEnd"/>
      <w:r w:rsidRPr="00841D0A">
        <w:rPr>
          <w:i/>
          <w:sz w:val="22"/>
          <w:szCs w:val="22"/>
        </w:rPr>
        <w:t xml:space="preserve"> </w:t>
      </w:r>
      <w:proofErr w:type="gramStart"/>
      <w:r w:rsidRPr="00841D0A">
        <w:rPr>
          <w:i/>
          <w:sz w:val="22"/>
          <w:szCs w:val="22"/>
        </w:rPr>
        <w:t>b(</w:t>
      </w:r>
      <w:proofErr w:type="gramEnd"/>
      <w:r w:rsidRPr="00841D0A">
        <w:rPr>
          <w:i/>
          <w:sz w:val="22"/>
          <w:szCs w:val="22"/>
        </w:rPr>
        <w:t xml:space="preserve">a, x, mid+1, </w:t>
      </w:r>
      <w:proofErr w:type="spellStart"/>
      <w:r w:rsidRPr="00841D0A">
        <w:rPr>
          <w:i/>
          <w:sz w:val="22"/>
          <w:szCs w:val="22"/>
        </w:rPr>
        <w:t>high</w:t>
      </w:r>
      <w:proofErr w:type="spellEnd"/>
      <w:r w:rsidRPr="00841D0A">
        <w:rPr>
          <w:i/>
          <w:sz w:val="22"/>
          <w:szCs w:val="22"/>
        </w:rPr>
        <w:t>);</w:t>
      </w:r>
    </w:p>
    <w:p w14:paraId="165AEEFB" w14:textId="77777777" w:rsidR="005824DB" w:rsidRPr="00841D0A" w:rsidRDefault="005824DB" w:rsidP="005824DB">
      <w:pPr>
        <w:ind w:left="360"/>
        <w:jc w:val="both"/>
        <w:rPr>
          <w:i/>
          <w:sz w:val="22"/>
          <w:szCs w:val="22"/>
        </w:rPr>
      </w:pPr>
      <w:r w:rsidRPr="00841D0A">
        <w:rPr>
          <w:i/>
          <w:sz w:val="22"/>
          <w:szCs w:val="22"/>
        </w:rPr>
        <w:t xml:space="preserve"> </w:t>
      </w:r>
      <w:proofErr w:type="spellStart"/>
      <w:r w:rsidRPr="00841D0A">
        <w:rPr>
          <w:i/>
          <w:sz w:val="22"/>
          <w:szCs w:val="22"/>
        </w:rPr>
        <w:t>else</w:t>
      </w:r>
      <w:proofErr w:type="spellEnd"/>
    </w:p>
    <w:p w14:paraId="76D6C2FB" w14:textId="28031FEE" w:rsidR="00D86973" w:rsidRPr="00841D0A" w:rsidRDefault="005824DB" w:rsidP="00D86973">
      <w:pPr>
        <w:ind w:left="360"/>
        <w:jc w:val="both"/>
        <w:rPr>
          <w:i/>
          <w:sz w:val="22"/>
          <w:szCs w:val="22"/>
        </w:rPr>
      </w:pPr>
      <w:r w:rsidRPr="00841D0A">
        <w:rPr>
          <w:i/>
          <w:sz w:val="22"/>
          <w:szCs w:val="22"/>
        </w:rPr>
        <w:t xml:space="preserve"> </w:t>
      </w:r>
      <w:proofErr w:type="spellStart"/>
      <w:r w:rsidRPr="00841D0A">
        <w:rPr>
          <w:i/>
          <w:sz w:val="22"/>
          <w:szCs w:val="22"/>
        </w:rPr>
        <w:t>return</w:t>
      </w:r>
      <w:proofErr w:type="spellEnd"/>
      <w:r w:rsidRPr="00841D0A">
        <w:rPr>
          <w:i/>
          <w:sz w:val="22"/>
          <w:szCs w:val="22"/>
        </w:rPr>
        <w:t xml:space="preserve"> </w:t>
      </w:r>
      <w:proofErr w:type="gramStart"/>
      <w:r w:rsidRPr="00841D0A">
        <w:rPr>
          <w:i/>
          <w:sz w:val="22"/>
          <w:szCs w:val="22"/>
        </w:rPr>
        <w:t>b(</w:t>
      </w:r>
      <w:proofErr w:type="gramEnd"/>
      <w:r w:rsidRPr="00841D0A">
        <w:rPr>
          <w:i/>
          <w:sz w:val="22"/>
          <w:szCs w:val="22"/>
        </w:rPr>
        <w:t xml:space="preserve">a, x, </w:t>
      </w:r>
      <w:proofErr w:type="spellStart"/>
      <w:r w:rsidRPr="00841D0A">
        <w:rPr>
          <w:i/>
          <w:sz w:val="22"/>
          <w:szCs w:val="22"/>
        </w:rPr>
        <w:t>low</w:t>
      </w:r>
      <w:proofErr w:type="spellEnd"/>
      <w:r w:rsidRPr="00841D0A">
        <w:rPr>
          <w:i/>
          <w:sz w:val="22"/>
          <w:szCs w:val="22"/>
        </w:rPr>
        <w:t>, mid-1);</w:t>
      </w:r>
    </w:p>
    <w:p w14:paraId="3693059E" w14:textId="1AECB3F9" w:rsidR="005824DB" w:rsidRPr="00841D0A" w:rsidRDefault="005824DB" w:rsidP="005824DB">
      <w:pPr>
        <w:ind w:left="360"/>
        <w:jc w:val="both"/>
        <w:rPr>
          <w:i/>
          <w:sz w:val="22"/>
          <w:szCs w:val="22"/>
        </w:rPr>
      </w:pPr>
      <w:r w:rsidRPr="00841D0A">
        <w:rPr>
          <w:i/>
          <w:sz w:val="22"/>
          <w:szCs w:val="22"/>
        </w:rPr>
        <w:t>}</w:t>
      </w:r>
    </w:p>
    <w:p w14:paraId="05C10804" w14:textId="77777777" w:rsidR="00D86973" w:rsidRPr="00841D0A" w:rsidRDefault="00D86973" w:rsidP="005824DB">
      <w:pPr>
        <w:ind w:left="360"/>
        <w:jc w:val="both"/>
        <w:rPr>
          <w:i/>
          <w:sz w:val="22"/>
          <w:szCs w:val="22"/>
        </w:rPr>
      </w:pPr>
    </w:p>
    <w:p w14:paraId="414B5132" w14:textId="77777777" w:rsidR="005824DB" w:rsidRPr="00841D0A" w:rsidRDefault="005824DB" w:rsidP="005824DB">
      <w:pPr>
        <w:ind w:left="360"/>
        <w:jc w:val="both"/>
        <w:rPr>
          <w:i/>
          <w:sz w:val="22"/>
          <w:szCs w:val="22"/>
        </w:rPr>
      </w:pPr>
      <w:r w:rsidRPr="00841D0A">
        <w:rPr>
          <w:i/>
          <w:sz w:val="22"/>
          <w:szCs w:val="22"/>
        </w:rPr>
        <w:t>¿Cuál ecuación de recurrencia describe el comportamiento del algoritmo anterior</w:t>
      </w:r>
    </w:p>
    <w:p w14:paraId="0176B9FE" w14:textId="77777777" w:rsidR="005824DB" w:rsidRPr="00841D0A" w:rsidRDefault="005824DB" w:rsidP="005824DB">
      <w:pPr>
        <w:ind w:left="360"/>
        <w:jc w:val="both"/>
        <w:rPr>
          <w:i/>
          <w:sz w:val="22"/>
          <w:szCs w:val="22"/>
        </w:rPr>
      </w:pPr>
      <w:r w:rsidRPr="00841D0A">
        <w:rPr>
          <w:i/>
          <w:sz w:val="22"/>
          <w:szCs w:val="22"/>
        </w:rPr>
        <w:t>para el peor de los casos?</w:t>
      </w:r>
    </w:p>
    <w:p w14:paraId="42C9FC0C" w14:textId="77777777" w:rsidR="005824DB" w:rsidRPr="00841D0A" w:rsidRDefault="005824DB" w:rsidP="005824DB">
      <w:pPr>
        <w:ind w:left="360"/>
        <w:jc w:val="both"/>
        <w:rPr>
          <w:i/>
          <w:sz w:val="22"/>
          <w:szCs w:val="22"/>
        </w:rPr>
      </w:pPr>
      <w:r w:rsidRPr="00841D0A">
        <w:rPr>
          <w:i/>
          <w:sz w:val="22"/>
          <w:szCs w:val="22"/>
        </w:rPr>
        <w:t>a) T(n)=T(n/</w:t>
      </w:r>
      <w:proofErr w:type="gramStart"/>
      <w:r w:rsidRPr="00841D0A">
        <w:rPr>
          <w:i/>
          <w:sz w:val="22"/>
          <w:szCs w:val="22"/>
        </w:rPr>
        <w:t>2)+</w:t>
      </w:r>
      <w:proofErr w:type="gramEnd"/>
      <w:r w:rsidRPr="00841D0A">
        <w:rPr>
          <w:i/>
          <w:sz w:val="22"/>
          <w:szCs w:val="22"/>
        </w:rPr>
        <w:t>C</w:t>
      </w:r>
    </w:p>
    <w:p w14:paraId="59D729BB" w14:textId="77777777" w:rsidR="005824DB" w:rsidRPr="00841D0A" w:rsidRDefault="005824DB" w:rsidP="005824DB">
      <w:pPr>
        <w:ind w:left="360"/>
        <w:jc w:val="both"/>
        <w:rPr>
          <w:i/>
          <w:sz w:val="22"/>
          <w:szCs w:val="22"/>
        </w:rPr>
      </w:pPr>
      <w:r w:rsidRPr="00841D0A">
        <w:rPr>
          <w:i/>
          <w:sz w:val="22"/>
          <w:szCs w:val="22"/>
        </w:rPr>
        <w:t>b) T(n)=</w:t>
      </w:r>
      <w:proofErr w:type="gramStart"/>
      <w:r w:rsidRPr="00841D0A">
        <w:rPr>
          <w:i/>
          <w:sz w:val="22"/>
          <w:szCs w:val="22"/>
        </w:rPr>
        <w:t>2.T</w:t>
      </w:r>
      <w:proofErr w:type="gramEnd"/>
      <w:r w:rsidRPr="00841D0A">
        <w:rPr>
          <w:i/>
          <w:sz w:val="22"/>
          <w:szCs w:val="22"/>
        </w:rPr>
        <w:t>(n/2)+C</w:t>
      </w:r>
    </w:p>
    <w:p w14:paraId="2E68DA47" w14:textId="77777777" w:rsidR="005824DB" w:rsidRPr="00841D0A" w:rsidRDefault="005824DB" w:rsidP="005824DB">
      <w:pPr>
        <w:ind w:left="360"/>
        <w:jc w:val="both"/>
        <w:rPr>
          <w:i/>
          <w:sz w:val="22"/>
          <w:szCs w:val="22"/>
        </w:rPr>
      </w:pPr>
      <w:r w:rsidRPr="00841D0A">
        <w:rPr>
          <w:i/>
          <w:sz w:val="22"/>
          <w:szCs w:val="22"/>
        </w:rPr>
        <w:t>c) T(n)=</w:t>
      </w:r>
      <w:proofErr w:type="gramStart"/>
      <w:r w:rsidRPr="00841D0A">
        <w:rPr>
          <w:i/>
          <w:sz w:val="22"/>
          <w:szCs w:val="22"/>
        </w:rPr>
        <w:t>2.T</w:t>
      </w:r>
      <w:proofErr w:type="gramEnd"/>
      <w:r w:rsidRPr="00841D0A">
        <w:rPr>
          <w:i/>
          <w:sz w:val="22"/>
          <w:szCs w:val="22"/>
        </w:rPr>
        <w:t>(n/2)+Cn</w:t>
      </w:r>
    </w:p>
    <w:p w14:paraId="06170996" w14:textId="078AAC7D" w:rsidR="005824DB" w:rsidRPr="00841D0A" w:rsidRDefault="005824DB" w:rsidP="005824DB">
      <w:pPr>
        <w:ind w:left="360"/>
        <w:jc w:val="both"/>
        <w:rPr>
          <w:i/>
          <w:sz w:val="22"/>
          <w:szCs w:val="22"/>
        </w:rPr>
      </w:pPr>
      <w:r w:rsidRPr="00841D0A">
        <w:rPr>
          <w:i/>
          <w:sz w:val="22"/>
          <w:szCs w:val="22"/>
        </w:rPr>
        <w:t>d) T(n)=T(n−</w:t>
      </w:r>
      <w:proofErr w:type="gramStart"/>
      <w:r w:rsidRPr="00841D0A">
        <w:rPr>
          <w:i/>
          <w:sz w:val="22"/>
          <w:szCs w:val="22"/>
        </w:rPr>
        <w:t>1)+</w:t>
      </w:r>
      <w:proofErr w:type="gramEnd"/>
      <w:r w:rsidRPr="00841D0A">
        <w:rPr>
          <w:i/>
          <w:sz w:val="22"/>
          <w:szCs w:val="22"/>
        </w:rPr>
        <w:t>C</w:t>
      </w:r>
    </w:p>
    <w:p w14:paraId="5AB835FE" w14:textId="67FC3BE5" w:rsidR="00DD1CBC" w:rsidRPr="00841D0A" w:rsidRDefault="00DD1CBC" w:rsidP="00981B5A">
      <w:pPr>
        <w:ind w:left="360"/>
        <w:jc w:val="both"/>
        <w:rPr>
          <w:i/>
          <w:sz w:val="22"/>
          <w:szCs w:val="22"/>
        </w:rPr>
      </w:pPr>
    </w:p>
    <w:p w14:paraId="68224F61" w14:textId="77777777" w:rsidR="00A90728" w:rsidRPr="00841D0A" w:rsidRDefault="00D86973" w:rsidP="00A90728">
      <w:pPr>
        <w:ind w:left="360"/>
        <w:jc w:val="both"/>
        <w:rPr>
          <w:i/>
          <w:sz w:val="22"/>
          <w:szCs w:val="22"/>
        </w:rPr>
      </w:pPr>
      <w:r w:rsidRPr="00841D0A">
        <w:rPr>
          <w:i/>
          <w:sz w:val="22"/>
          <w:szCs w:val="22"/>
        </w:rPr>
        <w:t xml:space="preserve">R\ </w:t>
      </w:r>
      <w:r w:rsidR="00A90728" w:rsidRPr="00841D0A">
        <w:rPr>
          <w:i/>
          <w:sz w:val="22"/>
          <w:szCs w:val="22"/>
        </w:rPr>
        <w:t>d) T(n)=T(n−</w:t>
      </w:r>
      <w:proofErr w:type="gramStart"/>
      <w:r w:rsidR="00A90728" w:rsidRPr="00841D0A">
        <w:rPr>
          <w:i/>
          <w:sz w:val="22"/>
          <w:szCs w:val="22"/>
        </w:rPr>
        <w:t>1)+</w:t>
      </w:r>
      <w:proofErr w:type="gramEnd"/>
      <w:r w:rsidR="00A90728" w:rsidRPr="00841D0A">
        <w:rPr>
          <w:i/>
          <w:sz w:val="22"/>
          <w:szCs w:val="22"/>
        </w:rPr>
        <w:t>C</w:t>
      </w:r>
    </w:p>
    <w:p w14:paraId="0AF866EB" w14:textId="7691038F" w:rsidR="00D86973" w:rsidRPr="00841D0A" w:rsidRDefault="00D86973" w:rsidP="00A90728">
      <w:pPr>
        <w:jc w:val="both"/>
        <w:rPr>
          <w:i/>
          <w:sz w:val="22"/>
          <w:szCs w:val="22"/>
        </w:rPr>
      </w:pPr>
    </w:p>
    <w:p w14:paraId="6AE2B741" w14:textId="354E5389" w:rsidR="00D86973" w:rsidRPr="00841D0A" w:rsidRDefault="00D86973" w:rsidP="00D86973">
      <w:pPr>
        <w:ind w:left="360"/>
        <w:jc w:val="both"/>
        <w:rPr>
          <w:i/>
          <w:sz w:val="22"/>
          <w:szCs w:val="22"/>
        </w:rPr>
      </w:pPr>
      <w:r w:rsidRPr="00841D0A">
        <w:rPr>
          <w:b/>
          <w:bCs/>
          <w:i/>
          <w:color w:val="002060"/>
          <w:sz w:val="22"/>
          <w:szCs w:val="22"/>
        </w:rPr>
        <w:t>4.</w:t>
      </w:r>
      <w:r w:rsidR="00615AE5" w:rsidRPr="00841D0A">
        <w:rPr>
          <w:b/>
          <w:bCs/>
          <w:i/>
          <w:color w:val="002060"/>
          <w:sz w:val="22"/>
          <w:szCs w:val="22"/>
        </w:rPr>
        <w:t>7</w:t>
      </w:r>
      <w:r w:rsidRPr="00841D0A">
        <w:rPr>
          <w:i/>
          <w:sz w:val="22"/>
          <w:szCs w:val="22"/>
        </w:rPr>
        <w:t xml:space="preserve"> ¿Qué calcula el algoritmo desconocido y cuál es la complejidad</w:t>
      </w:r>
    </w:p>
    <w:p w14:paraId="169D1813" w14:textId="07F4FBF2" w:rsidR="00D86973" w:rsidRPr="00841D0A" w:rsidRDefault="00D86973" w:rsidP="00D86973">
      <w:pPr>
        <w:ind w:left="360"/>
        <w:jc w:val="both"/>
        <w:rPr>
          <w:i/>
          <w:sz w:val="22"/>
          <w:szCs w:val="22"/>
        </w:rPr>
      </w:pPr>
      <w:r w:rsidRPr="00841D0A">
        <w:rPr>
          <w:i/>
          <w:sz w:val="22"/>
          <w:szCs w:val="22"/>
        </w:rPr>
        <w:t>asintótica en el peor de los casos del algoritmo desconocido?</w:t>
      </w:r>
    </w:p>
    <w:p w14:paraId="5C722856" w14:textId="77777777" w:rsidR="00D86973" w:rsidRPr="00841D0A" w:rsidRDefault="00D86973" w:rsidP="00D86973">
      <w:pPr>
        <w:ind w:left="360"/>
        <w:jc w:val="both"/>
        <w:rPr>
          <w:i/>
          <w:sz w:val="22"/>
          <w:szCs w:val="22"/>
        </w:rPr>
      </w:pPr>
    </w:p>
    <w:p w14:paraId="23B15444" w14:textId="77777777" w:rsidR="00D86973" w:rsidRPr="00841D0A" w:rsidRDefault="00D86973" w:rsidP="00D86973">
      <w:pPr>
        <w:ind w:left="360"/>
        <w:jc w:val="both"/>
        <w:rPr>
          <w:i/>
          <w:sz w:val="22"/>
          <w:szCs w:val="22"/>
        </w:rPr>
      </w:pPr>
      <w:r w:rsidRPr="00841D0A">
        <w:rPr>
          <w:i/>
          <w:sz w:val="22"/>
          <w:szCs w:val="22"/>
        </w:rPr>
        <w:t xml:space="preserve">01 </w:t>
      </w:r>
      <w:proofErr w:type="spellStart"/>
      <w:r w:rsidRPr="00841D0A">
        <w:rPr>
          <w:i/>
          <w:sz w:val="22"/>
          <w:szCs w:val="22"/>
        </w:rPr>
        <w:t>public</w:t>
      </w:r>
      <w:proofErr w:type="spellEnd"/>
      <w:r w:rsidRPr="00841D0A">
        <w:rPr>
          <w:i/>
          <w:sz w:val="22"/>
          <w:szCs w:val="22"/>
        </w:rPr>
        <w:t xml:space="preserve"> </w:t>
      </w:r>
      <w:proofErr w:type="spellStart"/>
      <w:r w:rsidRPr="00841D0A">
        <w:rPr>
          <w:i/>
          <w:sz w:val="22"/>
          <w:szCs w:val="22"/>
        </w:rPr>
        <w:t>int</w:t>
      </w:r>
      <w:proofErr w:type="spellEnd"/>
      <w:r w:rsidRPr="00841D0A">
        <w:rPr>
          <w:i/>
          <w:sz w:val="22"/>
          <w:szCs w:val="22"/>
        </w:rPr>
        <w:t xml:space="preserve"> desconocido(</w:t>
      </w:r>
      <w:proofErr w:type="spellStart"/>
      <w:proofErr w:type="gramStart"/>
      <w:r w:rsidRPr="00841D0A">
        <w:rPr>
          <w:i/>
          <w:sz w:val="22"/>
          <w:szCs w:val="22"/>
        </w:rPr>
        <w:t>int</w:t>
      </w:r>
      <w:proofErr w:type="spellEnd"/>
      <w:r w:rsidRPr="00841D0A">
        <w:rPr>
          <w:i/>
          <w:sz w:val="22"/>
          <w:szCs w:val="22"/>
        </w:rPr>
        <w:t>[</w:t>
      </w:r>
      <w:proofErr w:type="gramEnd"/>
      <w:r w:rsidRPr="00841D0A">
        <w:rPr>
          <w:i/>
          <w:sz w:val="22"/>
          <w:szCs w:val="22"/>
        </w:rPr>
        <w:t>] a){</w:t>
      </w:r>
    </w:p>
    <w:p w14:paraId="64FA737E" w14:textId="77777777" w:rsidR="00D86973" w:rsidRPr="00841D0A" w:rsidRDefault="00D86973" w:rsidP="00D86973">
      <w:pPr>
        <w:ind w:left="360"/>
        <w:jc w:val="both"/>
        <w:rPr>
          <w:i/>
          <w:sz w:val="22"/>
          <w:szCs w:val="22"/>
        </w:rPr>
      </w:pPr>
      <w:r w:rsidRPr="00841D0A">
        <w:rPr>
          <w:i/>
          <w:sz w:val="22"/>
          <w:szCs w:val="22"/>
        </w:rPr>
        <w:t xml:space="preserve">02 </w:t>
      </w:r>
      <w:proofErr w:type="spellStart"/>
      <w:r w:rsidRPr="00841D0A">
        <w:rPr>
          <w:i/>
          <w:sz w:val="22"/>
          <w:szCs w:val="22"/>
        </w:rPr>
        <w:t>return</w:t>
      </w:r>
      <w:proofErr w:type="spellEnd"/>
      <w:r w:rsidRPr="00841D0A">
        <w:rPr>
          <w:i/>
          <w:sz w:val="22"/>
          <w:szCs w:val="22"/>
        </w:rPr>
        <w:t xml:space="preserve"> </w:t>
      </w:r>
      <w:proofErr w:type="spellStart"/>
      <w:proofErr w:type="gramStart"/>
      <w:r w:rsidRPr="00841D0A">
        <w:rPr>
          <w:i/>
          <w:sz w:val="22"/>
          <w:szCs w:val="22"/>
        </w:rPr>
        <w:t>aux</w:t>
      </w:r>
      <w:proofErr w:type="spellEnd"/>
      <w:r w:rsidRPr="00841D0A">
        <w:rPr>
          <w:i/>
          <w:sz w:val="22"/>
          <w:szCs w:val="22"/>
        </w:rPr>
        <w:t>(</w:t>
      </w:r>
      <w:proofErr w:type="gramEnd"/>
      <w:r w:rsidRPr="00841D0A">
        <w:rPr>
          <w:i/>
          <w:sz w:val="22"/>
          <w:szCs w:val="22"/>
        </w:rPr>
        <w:t>a, a.length-1); }</w:t>
      </w:r>
    </w:p>
    <w:p w14:paraId="772D8ADA" w14:textId="77777777" w:rsidR="00D86973" w:rsidRPr="00841D0A" w:rsidRDefault="00D86973" w:rsidP="00D86973">
      <w:pPr>
        <w:ind w:left="360"/>
        <w:jc w:val="both"/>
        <w:rPr>
          <w:i/>
          <w:sz w:val="22"/>
          <w:szCs w:val="22"/>
        </w:rPr>
      </w:pPr>
      <w:r w:rsidRPr="00841D0A">
        <w:rPr>
          <w:i/>
          <w:sz w:val="22"/>
          <w:szCs w:val="22"/>
        </w:rPr>
        <w:t>03</w:t>
      </w:r>
    </w:p>
    <w:p w14:paraId="2934C47C" w14:textId="77777777" w:rsidR="00D86973" w:rsidRPr="00841D0A" w:rsidRDefault="00D86973" w:rsidP="00D86973">
      <w:pPr>
        <w:ind w:left="360"/>
        <w:jc w:val="both"/>
        <w:rPr>
          <w:i/>
          <w:sz w:val="22"/>
          <w:szCs w:val="22"/>
        </w:rPr>
      </w:pPr>
      <w:r w:rsidRPr="00841D0A">
        <w:rPr>
          <w:i/>
          <w:sz w:val="22"/>
          <w:szCs w:val="22"/>
        </w:rPr>
        <w:t xml:space="preserve">04 </w:t>
      </w:r>
      <w:proofErr w:type="spellStart"/>
      <w:r w:rsidRPr="00841D0A">
        <w:rPr>
          <w:i/>
          <w:sz w:val="22"/>
          <w:szCs w:val="22"/>
        </w:rPr>
        <w:t>public</w:t>
      </w:r>
      <w:proofErr w:type="spellEnd"/>
      <w:r w:rsidRPr="00841D0A">
        <w:rPr>
          <w:i/>
          <w:sz w:val="22"/>
          <w:szCs w:val="22"/>
        </w:rPr>
        <w:t xml:space="preserve"> </w:t>
      </w:r>
      <w:proofErr w:type="spellStart"/>
      <w:r w:rsidRPr="00841D0A">
        <w:rPr>
          <w:i/>
          <w:sz w:val="22"/>
          <w:szCs w:val="22"/>
        </w:rPr>
        <w:t>int</w:t>
      </w:r>
      <w:proofErr w:type="spellEnd"/>
      <w:r w:rsidRPr="00841D0A">
        <w:rPr>
          <w:i/>
          <w:sz w:val="22"/>
          <w:szCs w:val="22"/>
        </w:rPr>
        <w:t xml:space="preserve"> </w:t>
      </w:r>
      <w:proofErr w:type="spellStart"/>
      <w:r w:rsidRPr="00841D0A">
        <w:rPr>
          <w:i/>
          <w:sz w:val="22"/>
          <w:szCs w:val="22"/>
        </w:rPr>
        <w:t>aux</w:t>
      </w:r>
      <w:proofErr w:type="spellEnd"/>
      <w:r w:rsidRPr="00841D0A">
        <w:rPr>
          <w:i/>
          <w:sz w:val="22"/>
          <w:szCs w:val="22"/>
        </w:rPr>
        <w:t>(</w:t>
      </w:r>
      <w:proofErr w:type="spellStart"/>
      <w:proofErr w:type="gramStart"/>
      <w:r w:rsidRPr="00841D0A">
        <w:rPr>
          <w:i/>
          <w:sz w:val="22"/>
          <w:szCs w:val="22"/>
        </w:rPr>
        <w:t>int</w:t>
      </w:r>
      <w:proofErr w:type="spellEnd"/>
      <w:r w:rsidRPr="00841D0A">
        <w:rPr>
          <w:i/>
          <w:sz w:val="22"/>
          <w:szCs w:val="22"/>
        </w:rPr>
        <w:t>[</w:t>
      </w:r>
      <w:proofErr w:type="gramEnd"/>
      <w:r w:rsidRPr="00841D0A">
        <w:rPr>
          <w:i/>
          <w:sz w:val="22"/>
          <w:szCs w:val="22"/>
        </w:rPr>
        <w:t xml:space="preserve">] a, </w:t>
      </w:r>
      <w:proofErr w:type="spellStart"/>
      <w:r w:rsidRPr="00841D0A">
        <w:rPr>
          <w:i/>
          <w:sz w:val="22"/>
          <w:szCs w:val="22"/>
        </w:rPr>
        <w:t>int</w:t>
      </w:r>
      <w:proofErr w:type="spellEnd"/>
      <w:r w:rsidRPr="00841D0A">
        <w:rPr>
          <w:i/>
          <w:sz w:val="22"/>
          <w:szCs w:val="22"/>
        </w:rPr>
        <w:t xml:space="preserve"> n){</w:t>
      </w:r>
    </w:p>
    <w:p w14:paraId="6862831D" w14:textId="77777777" w:rsidR="00D86973" w:rsidRPr="00841D0A" w:rsidRDefault="00D86973" w:rsidP="00D86973">
      <w:pPr>
        <w:ind w:left="360"/>
        <w:jc w:val="both"/>
        <w:rPr>
          <w:i/>
          <w:sz w:val="22"/>
          <w:szCs w:val="22"/>
        </w:rPr>
      </w:pPr>
      <w:r w:rsidRPr="00841D0A">
        <w:rPr>
          <w:i/>
          <w:sz w:val="22"/>
          <w:szCs w:val="22"/>
        </w:rPr>
        <w:t xml:space="preserve">05 </w:t>
      </w:r>
      <w:proofErr w:type="spellStart"/>
      <w:proofErr w:type="gramStart"/>
      <w:r w:rsidRPr="00841D0A">
        <w:rPr>
          <w:i/>
          <w:sz w:val="22"/>
          <w:szCs w:val="22"/>
        </w:rPr>
        <w:t>if</w:t>
      </w:r>
      <w:proofErr w:type="spellEnd"/>
      <w:r w:rsidRPr="00841D0A">
        <w:rPr>
          <w:i/>
          <w:sz w:val="22"/>
          <w:szCs w:val="22"/>
        </w:rPr>
        <w:t>(</w:t>
      </w:r>
      <w:proofErr w:type="gramEnd"/>
      <w:r w:rsidRPr="00841D0A">
        <w:rPr>
          <w:i/>
          <w:sz w:val="22"/>
          <w:szCs w:val="22"/>
        </w:rPr>
        <w:t xml:space="preserve">n &lt; 1) </w:t>
      </w:r>
      <w:proofErr w:type="spellStart"/>
      <w:r w:rsidRPr="00841D0A">
        <w:rPr>
          <w:i/>
          <w:sz w:val="22"/>
          <w:szCs w:val="22"/>
        </w:rPr>
        <w:t>return</w:t>
      </w:r>
      <w:proofErr w:type="spellEnd"/>
      <w:r w:rsidRPr="00841D0A">
        <w:rPr>
          <w:i/>
          <w:sz w:val="22"/>
          <w:szCs w:val="22"/>
        </w:rPr>
        <w:t xml:space="preserve"> a[n];</w:t>
      </w:r>
    </w:p>
    <w:p w14:paraId="264CE6F9" w14:textId="34507720" w:rsidR="00D86973" w:rsidRPr="00841D0A" w:rsidRDefault="00D86973" w:rsidP="00D86973">
      <w:pPr>
        <w:ind w:left="360"/>
        <w:jc w:val="both"/>
        <w:rPr>
          <w:i/>
          <w:sz w:val="22"/>
          <w:szCs w:val="22"/>
        </w:rPr>
      </w:pPr>
      <w:r w:rsidRPr="00841D0A">
        <w:rPr>
          <w:i/>
          <w:sz w:val="22"/>
          <w:szCs w:val="22"/>
        </w:rPr>
        <w:t xml:space="preserve">06 </w:t>
      </w:r>
      <w:proofErr w:type="spellStart"/>
      <w:r w:rsidRPr="00841D0A">
        <w:rPr>
          <w:i/>
          <w:sz w:val="22"/>
          <w:szCs w:val="22"/>
        </w:rPr>
        <w:t>else</w:t>
      </w:r>
      <w:proofErr w:type="spellEnd"/>
      <w:r w:rsidRPr="00841D0A">
        <w:rPr>
          <w:i/>
          <w:sz w:val="22"/>
          <w:szCs w:val="22"/>
        </w:rPr>
        <w:t xml:space="preserve"> </w:t>
      </w:r>
      <w:proofErr w:type="spellStart"/>
      <w:r w:rsidRPr="00841D0A">
        <w:rPr>
          <w:i/>
          <w:sz w:val="22"/>
          <w:szCs w:val="22"/>
        </w:rPr>
        <w:t>return</w:t>
      </w:r>
      <w:proofErr w:type="spellEnd"/>
      <w:r w:rsidRPr="00841D0A">
        <w:rPr>
          <w:i/>
          <w:sz w:val="22"/>
          <w:szCs w:val="22"/>
        </w:rPr>
        <w:t xml:space="preserve"> a[n] + </w:t>
      </w:r>
      <w:proofErr w:type="spellStart"/>
      <w:proofErr w:type="gramStart"/>
      <w:r w:rsidRPr="00841D0A">
        <w:rPr>
          <w:i/>
          <w:sz w:val="22"/>
          <w:szCs w:val="22"/>
        </w:rPr>
        <w:t>aux</w:t>
      </w:r>
      <w:proofErr w:type="spellEnd"/>
      <w:r w:rsidRPr="00841D0A">
        <w:rPr>
          <w:i/>
          <w:sz w:val="22"/>
          <w:szCs w:val="22"/>
        </w:rPr>
        <w:t>(</w:t>
      </w:r>
      <w:proofErr w:type="gramEnd"/>
      <w:r w:rsidRPr="00841D0A">
        <w:rPr>
          <w:i/>
          <w:sz w:val="22"/>
          <w:szCs w:val="22"/>
        </w:rPr>
        <w:t>a, n-1); }</w:t>
      </w:r>
    </w:p>
    <w:p w14:paraId="0DF6E0D8" w14:textId="77777777" w:rsidR="00D86973" w:rsidRPr="00841D0A" w:rsidRDefault="00D86973" w:rsidP="00D86973">
      <w:pPr>
        <w:ind w:left="360"/>
        <w:jc w:val="both"/>
        <w:rPr>
          <w:i/>
          <w:sz w:val="22"/>
          <w:szCs w:val="22"/>
        </w:rPr>
      </w:pPr>
    </w:p>
    <w:p w14:paraId="6F45A676" w14:textId="531C6641" w:rsidR="00D86973" w:rsidRPr="00841D0A" w:rsidRDefault="00D86973" w:rsidP="00D86973">
      <w:pPr>
        <w:ind w:left="360"/>
        <w:jc w:val="both"/>
        <w:rPr>
          <w:i/>
          <w:sz w:val="22"/>
          <w:szCs w:val="22"/>
        </w:rPr>
      </w:pPr>
      <w:r w:rsidRPr="00841D0A">
        <w:rPr>
          <w:i/>
          <w:sz w:val="22"/>
          <w:szCs w:val="22"/>
        </w:rPr>
        <w:t>Elija la respuesta que considere acertada:</w:t>
      </w:r>
    </w:p>
    <w:p w14:paraId="038BB6C4" w14:textId="77777777" w:rsidR="00D86973" w:rsidRPr="00841D0A" w:rsidRDefault="00D86973" w:rsidP="00D86973">
      <w:pPr>
        <w:ind w:left="360"/>
        <w:jc w:val="both"/>
        <w:rPr>
          <w:i/>
          <w:sz w:val="22"/>
          <w:szCs w:val="22"/>
        </w:rPr>
      </w:pPr>
    </w:p>
    <w:p w14:paraId="5E0FEC0F" w14:textId="77777777" w:rsidR="00D86973" w:rsidRPr="00841D0A" w:rsidRDefault="00D86973" w:rsidP="00D86973">
      <w:pPr>
        <w:ind w:left="360"/>
        <w:jc w:val="both"/>
        <w:rPr>
          <w:i/>
          <w:sz w:val="22"/>
          <w:szCs w:val="22"/>
        </w:rPr>
      </w:pPr>
      <w:r w:rsidRPr="00841D0A">
        <w:rPr>
          <w:i/>
          <w:sz w:val="22"/>
          <w:szCs w:val="22"/>
        </w:rPr>
        <w:t>a) La suma de los elementos del arreglo a y es</w:t>
      </w:r>
    </w:p>
    <w:p w14:paraId="34427C03" w14:textId="23DFEA92" w:rsidR="00D86973" w:rsidRPr="00841D0A" w:rsidRDefault="00D86973" w:rsidP="00D86973">
      <w:pPr>
        <w:ind w:left="360"/>
        <w:jc w:val="both"/>
        <w:rPr>
          <w:i/>
          <w:sz w:val="22"/>
          <w:szCs w:val="22"/>
        </w:rPr>
      </w:pPr>
      <w:r w:rsidRPr="00841D0A">
        <w:rPr>
          <w:i/>
          <w:sz w:val="22"/>
          <w:szCs w:val="22"/>
        </w:rPr>
        <w:t xml:space="preserve">b) Ordena el arreglo a y es </w:t>
      </w:r>
      <w:proofErr w:type="gramStart"/>
      <w:r w:rsidRPr="00841D0A">
        <w:rPr>
          <w:i/>
          <w:sz w:val="22"/>
          <w:szCs w:val="22"/>
        </w:rPr>
        <w:t>O(</w:t>
      </w:r>
      <w:proofErr w:type="gramEnd"/>
      <w:r w:rsidRPr="00841D0A">
        <w:rPr>
          <w:i/>
          <w:sz w:val="22"/>
          <w:szCs w:val="22"/>
        </w:rPr>
        <w:t>n.log n)</w:t>
      </w:r>
    </w:p>
    <w:p w14:paraId="11560CFE" w14:textId="77777777" w:rsidR="00D86973" w:rsidRPr="00841D0A" w:rsidRDefault="00D86973" w:rsidP="00D86973">
      <w:pPr>
        <w:ind w:left="360"/>
        <w:jc w:val="both"/>
        <w:rPr>
          <w:i/>
          <w:sz w:val="22"/>
          <w:szCs w:val="22"/>
        </w:rPr>
      </w:pPr>
      <w:r w:rsidRPr="00841D0A">
        <w:rPr>
          <w:i/>
          <w:sz w:val="22"/>
          <w:szCs w:val="22"/>
        </w:rPr>
        <w:t xml:space="preserve">c) La suma de los elementos del arreglo a y es </w:t>
      </w:r>
      <w:proofErr w:type="gramStart"/>
      <w:r w:rsidRPr="00841D0A">
        <w:rPr>
          <w:i/>
          <w:sz w:val="22"/>
          <w:szCs w:val="22"/>
        </w:rPr>
        <w:t>O(</w:t>
      </w:r>
      <w:proofErr w:type="gramEnd"/>
      <w:r w:rsidRPr="00841D0A">
        <w:rPr>
          <w:i/>
          <w:sz w:val="22"/>
          <w:szCs w:val="22"/>
        </w:rPr>
        <w:t>1)</w:t>
      </w:r>
    </w:p>
    <w:p w14:paraId="2D3D2226" w14:textId="77777777" w:rsidR="00D86973" w:rsidRPr="00841D0A" w:rsidRDefault="00D86973" w:rsidP="00D86973">
      <w:pPr>
        <w:ind w:left="360"/>
        <w:jc w:val="both"/>
        <w:rPr>
          <w:i/>
          <w:sz w:val="22"/>
          <w:szCs w:val="22"/>
        </w:rPr>
      </w:pPr>
      <w:r w:rsidRPr="00841D0A">
        <w:rPr>
          <w:i/>
          <w:sz w:val="22"/>
          <w:szCs w:val="22"/>
        </w:rPr>
        <w:t>d) El máximo valor de un arreglo a y es O(n)</w:t>
      </w:r>
    </w:p>
    <w:p w14:paraId="55A9B5E5" w14:textId="21EF26F1" w:rsidR="00DD1CBC" w:rsidRPr="00841D0A" w:rsidRDefault="00D86973" w:rsidP="00D86973">
      <w:pPr>
        <w:ind w:left="360"/>
        <w:jc w:val="both"/>
        <w:rPr>
          <w:i/>
          <w:sz w:val="22"/>
          <w:szCs w:val="22"/>
        </w:rPr>
      </w:pPr>
      <w:r w:rsidRPr="00841D0A">
        <w:rPr>
          <w:i/>
          <w:sz w:val="22"/>
          <w:szCs w:val="22"/>
        </w:rPr>
        <w:t>e) La suma de los elementos del arreglo a y es O(n)</w:t>
      </w:r>
    </w:p>
    <w:p w14:paraId="6EB5A5B1" w14:textId="49A275B4" w:rsidR="00D86973" w:rsidRPr="00841D0A" w:rsidRDefault="00D86973" w:rsidP="00D86973">
      <w:pPr>
        <w:ind w:left="360"/>
        <w:jc w:val="both"/>
        <w:rPr>
          <w:i/>
          <w:sz w:val="22"/>
          <w:szCs w:val="22"/>
        </w:rPr>
      </w:pPr>
    </w:p>
    <w:p w14:paraId="0D9668D2" w14:textId="73BB8B0E" w:rsidR="00A90728" w:rsidRPr="00841D0A" w:rsidRDefault="00D86973" w:rsidP="00615AE5">
      <w:pPr>
        <w:ind w:left="360"/>
        <w:jc w:val="both"/>
        <w:rPr>
          <w:i/>
          <w:sz w:val="22"/>
          <w:szCs w:val="22"/>
        </w:rPr>
      </w:pPr>
      <w:r w:rsidRPr="00841D0A">
        <w:rPr>
          <w:i/>
          <w:sz w:val="22"/>
          <w:szCs w:val="22"/>
        </w:rPr>
        <w:t>R\</w:t>
      </w:r>
      <w:r w:rsidR="00A90728" w:rsidRPr="00841D0A">
        <w:rPr>
          <w:i/>
          <w:sz w:val="22"/>
          <w:szCs w:val="22"/>
        </w:rPr>
        <w:t xml:space="preserve"> </w:t>
      </w:r>
      <w:r w:rsidR="00615AE5" w:rsidRPr="00841D0A">
        <w:rPr>
          <w:i/>
          <w:sz w:val="22"/>
          <w:szCs w:val="22"/>
        </w:rPr>
        <w:t>e) La suma de los elementos del arreglo a y es O(n)</w:t>
      </w:r>
    </w:p>
    <w:p w14:paraId="55AB610E" w14:textId="77777777" w:rsidR="00A90728" w:rsidRPr="00841D0A" w:rsidRDefault="00A90728" w:rsidP="00D86973">
      <w:pPr>
        <w:ind w:left="360"/>
        <w:jc w:val="both"/>
        <w:rPr>
          <w:i/>
          <w:sz w:val="22"/>
          <w:szCs w:val="22"/>
        </w:rPr>
      </w:pPr>
    </w:p>
    <w:p w14:paraId="495DF727" w14:textId="047F2536" w:rsidR="00A90728" w:rsidRPr="00841D0A" w:rsidRDefault="00A90728" w:rsidP="00A90728">
      <w:pPr>
        <w:ind w:left="360"/>
        <w:jc w:val="both"/>
        <w:rPr>
          <w:i/>
          <w:sz w:val="22"/>
          <w:szCs w:val="22"/>
        </w:rPr>
      </w:pPr>
      <w:r w:rsidRPr="00841D0A">
        <w:rPr>
          <w:b/>
          <w:bCs/>
          <w:i/>
          <w:color w:val="002060"/>
          <w:sz w:val="22"/>
          <w:szCs w:val="22"/>
        </w:rPr>
        <w:t>4.</w:t>
      </w:r>
      <w:r w:rsidR="00615AE5" w:rsidRPr="00841D0A">
        <w:rPr>
          <w:b/>
          <w:bCs/>
          <w:i/>
          <w:color w:val="002060"/>
          <w:sz w:val="22"/>
          <w:szCs w:val="22"/>
        </w:rPr>
        <w:t>8</w:t>
      </w:r>
      <w:r w:rsidRPr="00841D0A">
        <w:rPr>
          <w:i/>
          <w:color w:val="002060"/>
          <w:sz w:val="22"/>
          <w:szCs w:val="22"/>
        </w:rPr>
        <w:t xml:space="preserve"> </w:t>
      </w:r>
      <w:r w:rsidRPr="00841D0A">
        <w:rPr>
          <w:i/>
          <w:sz w:val="22"/>
          <w:szCs w:val="22"/>
        </w:rPr>
        <w:t>En la vida real, la teoría de juegos ha demostrado ser muy útil en la</w:t>
      </w:r>
    </w:p>
    <w:p w14:paraId="34DF7866" w14:textId="77777777" w:rsidR="00A90728" w:rsidRPr="00841D0A" w:rsidRDefault="00A90728" w:rsidP="00A90728">
      <w:pPr>
        <w:ind w:left="360"/>
        <w:jc w:val="both"/>
        <w:rPr>
          <w:i/>
          <w:sz w:val="22"/>
          <w:szCs w:val="22"/>
        </w:rPr>
      </w:pPr>
      <w:r w:rsidRPr="00841D0A">
        <w:rPr>
          <w:i/>
          <w:sz w:val="22"/>
          <w:szCs w:val="22"/>
        </w:rPr>
        <w:t>inteligencia artificial moderna; por ejemplo, para hacer transferencia de</w:t>
      </w:r>
    </w:p>
    <w:p w14:paraId="7C1AA3BD" w14:textId="77777777" w:rsidR="00A90728" w:rsidRPr="00841D0A" w:rsidRDefault="00A90728" w:rsidP="00A90728">
      <w:pPr>
        <w:ind w:left="360"/>
        <w:jc w:val="both"/>
        <w:rPr>
          <w:i/>
          <w:sz w:val="22"/>
          <w:szCs w:val="22"/>
        </w:rPr>
      </w:pPr>
      <w:r w:rsidRPr="00841D0A">
        <w:rPr>
          <w:i/>
          <w:sz w:val="22"/>
          <w:szCs w:val="22"/>
        </w:rPr>
        <w:t>estilo que permite generar obras de arte con el estilo de un pintor determinado. Para este</w:t>
      </w:r>
    </w:p>
    <w:p w14:paraId="25087CD4" w14:textId="77777777" w:rsidR="00A90728" w:rsidRPr="00841D0A" w:rsidRDefault="00A90728" w:rsidP="00A90728">
      <w:pPr>
        <w:ind w:left="360"/>
        <w:jc w:val="both"/>
        <w:rPr>
          <w:i/>
          <w:sz w:val="22"/>
          <w:szCs w:val="22"/>
        </w:rPr>
      </w:pPr>
      <w:r w:rsidRPr="00841D0A">
        <w:rPr>
          <w:i/>
          <w:sz w:val="22"/>
          <w:szCs w:val="22"/>
        </w:rPr>
        <w:t>parcial, considera un juego en el que un jugador puede ganar 3, 5 o 7 puntos en un solo</w:t>
      </w:r>
    </w:p>
    <w:p w14:paraId="51A98B89" w14:textId="77777777" w:rsidR="00A90728" w:rsidRPr="00841D0A" w:rsidRDefault="00A90728" w:rsidP="00A90728">
      <w:pPr>
        <w:ind w:left="360"/>
        <w:jc w:val="both"/>
        <w:rPr>
          <w:i/>
          <w:sz w:val="22"/>
          <w:szCs w:val="22"/>
        </w:rPr>
      </w:pPr>
      <w:r w:rsidRPr="00841D0A">
        <w:rPr>
          <w:i/>
          <w:sz w:val="22"/>
          <w:szCs w:val="22"/>
        </w:rPr>
        <w:t>turno. ¿De cuántas maneras puede el jugador obtener un total de T puntos? A</w:t>
      </w:r>
    </w:p>
    <w:p w14:paraId="705ADB49" w14:textId="5613232D" w:rsidR="00A90728" w:rsidRPr="00841D0A" w:rsidRDefault="00A90728" w:rsidP="00A90728">
      <w:pPr>
        <w:ind w:left="360"/>
        <w:jc w:val="both"/>
        <w:rPr>
          <w:i/>
          <w:sz w:val="22"/>
          <w:szCs w:val="22"/>
        </w:rPr>
      </w:pPr>
      <w:r w:rsidRPr="00841D0A">
        <w:rPr>
          <w:i/>
          <w:sz w:val="22"/>
          <w:szCs w:val="22"/>
        </w:rPr>
        <w:t>continuación, algunos ejemplos:</w:t>
      </w:r>
    </w:p>
    <w:p w14:paraId="37395F4C" w14:textId="77777777" w:rsidR="00A90728" w:rsidRPr="00841D0A" w:rsidRDefault="00A90728" w:rsidP="00A90728">
      <w:pPr>
        <w:ind w:left="360"/>
        <w:jc w:val="both"/>
        <w:rPr>
          <w:i/>
          <w:sz w:val="22"/>
          <w:szCs w:val="22"/>
        </w:rPr>
      </w:pPr>
    </w:p>
    <w:p w14:paraId="689B7B86" w14:textId="77777777" w:rsidR="00A90728" w:rsidRPr="00841D0A" w:rsidRDefault="00A90728" w:rsidP="00A90728">
      <w:pPr>
        <w:ind w:left="360"/>
        <w:jc w:val="both"/>
        <w:rPr>
          <w:i/>
          <w:sz w:val="22"/>
          <w:szCs w:val="22"/>
        </w:rPr>
      </w:pPr>
      <w:r w:rsidRPr="00841D0A">
        <w:rPr>
          <w:i/>
          <w:sz w:val="22"/>
          <w:szCs w:val="22"/>
        </w:rPr>
        <w:t>• Para T=10. Respuesta: 3 que son 5+5, 7+3, 3+7.</w:t>
      </w:r>
    </w:p>
    <w:p w14:paraId="2FDEB533" w14:textId="77777777" w:rsidR="00A90728" w:rsidRPr="00841D0A" w:rsidRDefault="00A90728" w:rsidP="00A90728">
      <w:pPr>
        <w:ind w:left="360"/>
        <w:jc w:val="both"/>
        <w:rPr>
          <w:i/>
          <w:sz w:val="22"/>
          <w:szCs w:val="22"/>
        </w:rPr>
      </w:pPr>
      <w:r w:rsidRPr="00841D0A">
        <w:rPr>
          <w:i/>
          <w:sz w:val="22"/>
          <w:szCs w:val="22"/>
        </w:rPr>
        <w:t>• Para T=2. Respuesta: 0.</w:t>
      </w:r>
    </w:p>
    <w:p w14:paraId="0DDA2020" w14:textId="2F09BA4E" w:rsidR="00A90728" w:rsidRPr="00841D0A" w:rsidRDefault="00A90728" w:rsidP="00A90728">
      <w:pPr>
        <w:ind w:left="360"/>
        <w:jc w:val="both"/>
        <w:rPr>
          <w:i/>
          <w:sz w:val="22"/>
          <w:szCs w:val="22"/>
        </w:rPr>
      </w:pPr>
      <w:r w:rsidRPr="00841D0A">
        <w:rPr>
          <w:i/>
          <w:sz w:val="22"/>
          <w:szCs w:val="22"/>
        </w:rPr>
        <w:t>• Para T=15. Respuesta: 8.</w:t>
      </w:r>
    </w:p>
    <w:p w14:paraId="233D180E" w14:textId="77777777" w:rsidR="00A90728" w:rsidRPr="00841D0A" w:rsidRDefault="00A90728" w:rsidP="00A90728">
      <w:pPr>
        <w:ind w:left="360"/>
        <w:jc w:val="both"/>
        <w:rPr>
          <w:i/>
          <w:sz w:val="22"/>
          <w:szCs w:val="22"/>
        </w:rPr>
      </w:pPr>
    </w:p>
    <w:p w14:paraId="040F20C1" w14:textId="77777777" w:rsidR="00A90728" w:rsidRPr="00841D0A" w:rsidRDefault="00A90728" w:rsidP="00A90728">
      <w:pPr>
        <w:ind w:left="360"/>
        <w:jc w:val="both"/>
        <w:rPr>
          <w:i/>
          <w:sz w:val="22"/>
          <w:szCs w:val="22"/>
        </w:rPr>
      </w:pPr>
      <w:r w:rsidRPr="00841D0A">
        <w:rPr>
          <w:i/>
          <w:sz w:val="22"/>
          <w:szCs w:val="22"/>
        </w:rPr>
        <w:t xml:space="preserve">El algoritmo </w:t>
      </w:r>
      <w:proofErr w:type="spellStart"/>
      <w:r w:rsidRPr="00841D0A">
        <w:rPr>
          <w:i/>
          <w:sz w:val="22"/>
          <w:szCs w:val="22"/>
        </w:rPr>
        <w:t>ways</w:t>
      </w:r>
      <w:proofErr w:type="spellEnd"/>
      <w:r w:rsidRPr="00841D0A">
        <w:rPr>
          <w:i/>
          <w:sz w:val="22"/>
          <w:szCs w:val="22"/>
        </w:rPr>
        <w:t xml:space="preserve"> soluciona el problema, pero le faltan unas líneas, para poder resolver</w:t>
      </w:r>
    </w:p>
    <w:p w14:paraId="53683745" w14:textId="77777777" w:rsidR="00A90728" w:rsidRPr="00841D0A" w:rsidRDefault="00A90728" w:rsidP="00A90728">
      <w:pPr>
        <w:ind w:left="360"/>
        <w:jc w:val="both"/>
        <w:rPr>
          <w:i/>
          <w:sz w:val="22"/>
          <w:szCs w:val="22"/>
        </w:rPr>
      </w:pPr>
      <w:r w:rsidRPr="00841D0A">
        <w:rPr>
          <w:i/>
          <w:sz w:val="22"/>
          <w:szCs w:val="22"/>
        </w:rPr>
        <w:t>el ejercicio deberás completarlas.</w:t>
      </w:r>
    </w:p>
    <w:p w14:paraId="601D43E1" w14:textId="77777777" w:rsidR="00A90728" w:rsidRPr="00841D0A" w:rsidRDefault="00A90728" w:rsidP="00A90728">
      <w:pPr>
        <w:ind w:left="360"/>
        <w:jc w:val="both"/>
        <w:rPr>
          <w:i/>
          <w:sz w:val="22"/>
          <w:szCs w:val="22"/>
        </w:rPr>
      </w:pPr>
      <w:r w:rsidRPr="00841D0A">
        <w:rPr>
          <w:i/>
          <w:sz w:val="22"/>
          <w:szCs w:val="22"/>
        </w:rPr>
        <w:t xml:space="preserve">01 </w:t>
      </w:r>
      <w:proofErr w:type="spellStart"/>
      <w:r w:rsidRPr="00841D0A">
        <w:rPr>
          <w:i/>
          <w:sz w:val="22"/>
          <w:szCs w:val="22"/>
        </w:rPr>
        <w:t>int</w:t>
      </w:r>
      <w:proofErr w:type="spellEnd"/>
      <w:r w:rsidRPr="00841D0A">
        <w:rPr>
          <w:i/>
          <w:sz w:val="22"/>
          <w:szCs w:val="22"/>
        </w:rPr>
        <w:t xml:space="preserve"> </w:t>
      </w:r>
      <w:proofErr w:type="spellStart"/>
      <w:proofErr w:type="gramStart"/>
      <w:r w:rsidRPr="00841D0A">
        <w:rPr>
          <w:i/>
          <w:sz w:val="22"/>
          <w:szCs w:val="22"/>
        </w:rPr>
        <w:t>ways</w:t>
      </w:r>
      <w:proofErr w:type="spellEnd"/>
      <w:r w:rsidRPr="00841D0A">
        <w:rPr>
          <w:i/>
          <w:sz w:val="22"/>
          <w:szCs w:val="22"/>
        </w:rPr>
        <w:t>(</w:t>
      </w:r>
      <w:proofErr w:type="spellStart"/>
      <w:proofErr w:type="gramEnd"/>
      <w:r w:rsidRPr="00841D0A">
        <w:rPr>
          <w:i/>
          <w:sz w:val="22"/>
          <w:szCs w:val="22"/>
        </w:rPr>
        <w:t>int</w:t>
      </w:r>
      <w:proofErr w:type="spellEnd"/>
      <w:r w:rsidRPr="00841D0A">
        <w:rPr>
          <w:i/>
          <w:sz w:val="22"/>
          <w:szCs w:val="22"/>
        </w:rPr>
        <w:t xml:space="preserve"> T){</w:t>
      </w:r>
    </w:p>
    <w:p w14:paraId="5DC20B91" w14:textId="77777777" w:rsidR="00A90728" w:rsidRPr="00841D0A" w:rsidRDefault="00A90728" w:rsidP="00A90728">
      <w:pPr>
        <w:ind w:left="360"/>
        <w:jc w:val="both"/>
        <w:rPr>
          <w:i/>
          <w:sz w:val="22"/>
          <w:szCs w:val="22"/>
        </w:rPr>
      </w:pPr>
      <w:r w:rsidRPr="00841D0A">
        <w:rPr>
          <w:i/>
          <w:sz w:val="22"/>
          <w:szCs w:val="22"/>
        </w:rPr>
        <w:t>02 //Caso(s) base(s).</w:t>
      </w:r>
    </w:p>
    <w:p w14:paraId="7842AB0A" w14:textId="77777777" w:rsidR="00A90728" w:rsidRPr="00841D0A" w:rsidRDefault="00A90728" w:rsidP="00A90728">
      <w:pPr>
        <w:ind w:left="360"/>
        <w:jc w:val="both"/>
        <w:rPr>
          <w:i/>
          <w:sz w:val="22"/>
          <w:szCs w:val="22"/>
        </w:rPr>
      </w:pPr>
      <w:r w:rsidRPr="00841D0A">
        <w:rPr>
          <w:i/>
          <w:sz w:val="22"/>
          <w:szCs w:val="22"/>
        </w:rPr>
        <w:t>03 ............</w:t>
      </w:r>
    </w:p>
    <w:p w14:paraId="30A89805" w14:textId="77777777" w:rsidR="00A90728" w:rsidRPr="00841D0A" w:rsidRDefault="00A90728" w:rsidP="00A90728">
      <w:pPr>
        <w:ind w:left="360"/>
        <w:jc w:val="both"/>
        <w:rPr>
          <w:i/>
          <w:sz w:val="22"/>
          <w:szCs w:val="22"/>
        </w:rPr>
      </w:pPr>
      <w:r w:rsidRPr="00841D0A">
        <w:rPr>
          <w:i/>
          <w:sz w:val="22"/>
          <w:szCs w:val="22"/>
        </w:rPr>
        <w:t>04 ............</w:t>
      </w:r>
    </w:p>
    <w:p w14:paraId="4EDCB52F" w14:textId="77777777" w:rsidR="00A90728" w:rsidRPr="00841D0A" w:rsidRDefault="00A90728" w:rsidP="00A90728">
      <w:pPr>
        <w:ind w:left="360"/>
        <w:jc w:val="both"/>
        <w:rPr>
          <w:i/>
          <w:sz w:val="22"/>
          <w:szCs w:val="22"/>
        </w:rPr>
      </w:pPr>
      <w:r w:rsidRPr="00841D0A">
        <w:rPr>
          <w:i/>
          <w:sz w:val="22"/>
          <w:szCs w:val="22"/>
        </w:rPr>
        <w:t xml:space="preserve">05 </w:t>
      </w:r>
      <w:proofErr w:type="spellStart"/>
      <w:r w:rsidRPr="00841D0A">
        <w:rPr>
          <w:i/>
          <w:sz w:val="22"/>
          <w:szCs w:val="22"/>
        </w:rPr>
        <w:t>int</w:t>
      </w:r>
      <w:proofErr w:type="spellEnd"/>
      <w:r w:rsidRPr="00841D0A">
        <w:rPr>
          <w:i/>
          <w:sz w:val="22"/>
          <w:szCs w:val="22"/>
        </w:rPr>
        <w:t xml:space="preserve"> f1 = </w:t>
      </w:r>
      <w:proofErr w:type="spellStart"/>
      <w:proofErr w:type="gramStart"/>
      <w:r w:rsidRPr="00841D0A">
        <w:rPr>
          <w:i/>
          <w:sz w:val="22"/>
          <w:szCs w:val="22"/>
        </w:rPr>
        <w:t>ways</w:t>
      </w:r>
      <w:proofErr w:type="spellEnd"/>
      <w:r w:rsidRPr="00841D0A">
        <w:rPr>
          <w:i/>
          <w:sz w:val="22"/>
          <w:szCs w:val="22"/>
        </w:rPr>
        <w:t>(</w:t>
      </w:r>
      <w:proofErr w:type="gramEnd"/>
      <w:r w:rsidRPr="00841D0A">
        <w:rPr>
          <w:i/>
          <w:sz w:val="22"/>
          <w:szCs w:val="22"/>
        </w:rPr>
        <w:t>T - 3);</w:t>
      </w:r>
    </w:p>
    <w:p w14:paraId="041F9CDA" w14:textId="77777777" w:rsidR="00A90728" w:rsidRPr="00841D0A" w:rsidRDefault="00A90728" w:rsidP="00A90728">
      <w:pPr>
        <w:ind w:left="360"/>
        <w:jc w:val="both"/>
        <w:rPr>
          <w:i/>
          <w:sz w:val="22"/>
          <w:szCs w:val="22"/>
        </w:rPr>
      </w:pPr>
      <w:r w:rsidRPr="00841D0A">
        <w:rPr>
          <w:i/>
          <w:sz w:val="22"/>
          <w:szCs w:val="22"/>
        </w:rPr>
        <w:t xml:space="preserve">06 </w:t>
      </w:r>
      <w:proofErr w:type="spellStart"/>
      <w:r w:rsidRPr="00841D0A">
        <w:rPr>
          <w:i/>
          <w:sz w:val="22"/>
          <w:szCs w:val="22"/>
        </w:rPr>
        <w:t>int</w:t>
      </w:r>
      <w:proofErr w:type="spellEnd"/>
      <w:r w:rsidRPr="00841D0A">
        <w:rPr>
          <w:i/>
          <w:sz w:val="22"/>
          <w:szCs w:val="22"/>
        </w:rPr>
        <w:t xml:space="preserve"> f2 = </w:t>
      </w:r>
      <w:proofErr w:type="spellStart"/>
      <w:proofErr w:type="gramStart"/>
      <w:r w:rsidRPr="00841D0A">
        <w:rPr>
          <w:i/>
          <w:sz w:val="22"/>
          <w:szCs w:val="22"/>
        </w:rPr>
        <w:t>ways</w:t>
      </w:r>
      <w:proofErr w:type="spellEnd"/>
      <w:r w:rsidRPr="00841D0A">
        <w:rPr>
          <w:i/>
          <w:sz w:val="22"/>
          <w:szCs w:val="22"/>
        </w:rPr>
        <w:t>(</w:t>
      </w:r>
      <w:proofErr w:type="gramEnd"/>
      <w:r w:rsidRPr="00841D0A">
        <w:rPr>
          <w:i/>
          <w:sz w:val="22"/>
          <w:szCs w:val="22"/>
        </w:rPr>
        <w:t>T - 5);</w:t>
      </w:r>
    </w:p>
    <w:p w14:paraId="4BD10354" w14:textId="77777777" w:rsidR="00A90728" w:rsidRPr="00841D0A" w:rsidRDefault="00A90728" w:rsidP="00A90728">
      <w:pPr>
        <w:ind w:left="360"/>
        <w:jc w:val="both"/>
        <w:rPr>
          <w:i/>
          <w:sz w:val="22"/>
          <w:szCs w:val="22"/>
        </w:rPr>
      </w:pPr>
      <w:r w:rsidRPr="00841D0A">
        <w:rPr>
          <w:i/>
          <w:sz w:val="22"/>
          <w:szCs w:val="22"/>
        </w:rPr>
        <w:t xml:space="preserve">07 </w:t>
      </w:r>
      <w:proofErr w:type="spellStart"/>
      <w:r w:rsidRPr="00841D0A">
        <w:rPr>
          <w:i/>
          <w:sz w:val="22"/>
          <w:szCs w:val="22"/>
        </w:rPr>
        <w:t>int</w:t>
      </w:r>
      <w:proofErr w:type="spellEnd"/>
      <w:r w:rsidRPr="00841D0A">
        <w:rPr>
          <w:i/>
          <w:sz w:val="22"/>
          <w:szCs w:val="22"/>
        </w:rPr>
        <w:t xml:space="preserve"> f3 = </w:t>
      </w:r>
      <w:proofErr w:type="spellStart"/>
      <w:proofErr w:type="gramStart"/>
      <w:r w:rsidRPr="00841D0A">
        <w:rPr>
          <w:i/>
          <w:sz w:val="22"/>
          <w:szCs w:val="22"/>
        </w:rPr>
        <w:t>ways</w:t>
      </w:r>
      <w:proofErr w:type="spellEnd"/>
      <w:r w:rsidRPr="00841D0A">
        <w:rPr>
          <w:i/>
          <w:sz w:val="22"/>
          <w:szCs w:val="22"/>
        </w:rPr>
        <w:t>(</w:t>
      </w:r>
      <w:proofErr w:type="gramEnd"/>
      <w:r w:rsidRPr="00841D0A">
        <w:rPr>
          <w:i/>
          <w:sz w:val="22"/>
          <w:szCs w:val="22"/>
        </w:rPr>
        <w:t>T - 7);</w:t>
      </w:r>
    </w:p>
    <w:p w14:paraId="2C7986D5" w14:textId="77777777" w:rsidR="00A90728" w:rsidRPr="00841D0A" w:rsidRDefault="00A90728" w:rsidP="00A90728">
      <w:pPr>
        <w:ind w:left="360"/>
        <w:jc w:val="both"/>
        <w:rPr>
          <w:i/>
          <w:sz w:val="22"/>
          <w:szCs w:val="22"/>
        </w:rPr>
      </w:pPr>
      <w:r w:rsidRPr="00841D0A">
        <w:rPr>
          <w:i/>
          <w:sz w:val="22"/>
          <w:szCs w:val="22"/>
        </w:rPr>
        <w:t xml:space="preserve">08 </w:t>
      </w:r>
      <w:proofErr w:type="spellStart"/>
      <w:r w:rsidRPr="00841D0A">
        <w:rPr>
          <w:i/>
          <w:sz w:val="22"/>
          <w:szCs w:val="22"/>
        </w:rPr>
        <w:t>return</w:t>
      </w:r>
      <w:proofErr w:type="spellEnd"/>
      <w:r w:rsidRPr="00841D0A">
        <w:rPr>
          <w:i/>
          <w:sz w:val="22"/>
          <w:szCs w:val="22"/>
        </w:rPr>
        <w:t xml:space="preserve"> ...........;</w:t>
      </w:r>
    </w:p>
    <w:p w14:paraId="4D3660A3" w14:textId="79D0A321" w:rsidR="00A90728" w:rsidRPr="00841D0A" w:rsidRDefault="00A90728" w:rsidP="00A90728">
      <w:pPr>
        <w:ind w:left="360"/>
        <w:jc w:val="both"/>
        <w:rPr>
          <w:i/>
          <w:sz w:val="22"/>
          <w:szCs w:val="22"/>
        </w:rPr>
      </w:pPr>
      <w:proofErr w:type="gramStart"/>
      <w:r w:rsidRPr="00841D0A">
        <w:rPr>
          <w:i/>
          <w:sz w:val="22"/>
          <w:szCs w:val="22"/>
        </w:rPr>
        <w:t>09 }</w:t>
      </w:r>
      <w:proofErr w:type="gramEnd"/>
    </w:p>
    <w:p w14:paraId="540F2538" w14:textId="77777777" w:rsidR="00A90728" w:rsidRPr="00841D0A" w:rsidRDefault="00A90728" w:rsidP="00A90728">
      <w:pPr>
        <w:ind w:left="360"/>
        <w:jc w:val="both"/>
        <w:rPr>
          <w:i/>
          <w:sz w:val="22"/>
          <w:szCs w:val="22"/>
        </w:rPr>
      </w:pPr>
    </w:p>
    <w:p w14:paraId="3A261D17" w14:textId="77777777" w:rsidR="00A90728" w:rsidRPr="00841D0A" w:rsidRDefault="00A90728" w:rsidP="00A90728">
      <w:pPr>
        <w:ind w:left="360"/>
        <w:jc w:val="both"/>
        <w:rPr>
          <w:i/>
          <w:sz w:val="22"/>
          <w:szCs w:val="22"/>
        </w:rPr>
      </w:pPr>
      <w:r w:rsidRPr="00841D0A">
        <w:rPr>
          <w:i/>
          <w:sz w:val="22"/>
          <w:szCs w:val="22"/>
        </w:rPr>
        <w:t>4.5.1 ¿Cuántas instrucciones ejecuta el algoritmo en el peor de los casos?:</w:t>
      </w:r>
    </w:p>
    <w:p w14:paraId="6336C6F5" w14:textId="77777777" w:rsidR="00A90728" w:rsidRPr="00841D0A" w:rsidRDefault="00A90728" w:rsidP="00A90728">
      <w:pPr>
        <w:ind w:left="360"/>
        <w:jc w:val="both"/>
        <w:rPr>
          <w:i/>
          <w:sz w:val="22"/>
          <w:szCs w:val="22"/>
        </w:rPr>
      </w:pPr>
      <w:r w:rsidRPr="00841D0A">
        <w:rPr>
          <w:i/>
          <w:sz w:val="22"/>
          <w:szCs w:val="22"/>
        </w:rPr>
        <w:t>a. T(n)=T(n−</w:t>
      </w:r>
      <w:proofErr w:type="gramStart"/>
      <w:r w:rsidRPr="00841D0A">
        <w:rPr>
          <w:i/>
          <w:sz w:val="22"/>
          <w:szCs w:val="22"/>
        </w:rPr>
        <w:t>1)+</w:t>
      </w:r>
      <w:proofErr w:type="gramEnd"/>
      <w:r w:rsidRPr="00841D0A">
        <w:rPr>
          <w:i/>
          <w:sz w:val="22"/>
          <w:szCs w:val="22"/>
        </w:rPr>
        <w:t>C</w:t>
      </w:r>
    </w:p>
    <w:p w14:paraId="477B8968" w14:textId="77777777" w:rsidR="00A90728" w:rsidRPr="00841D0A" w:rsidRDefault="00A90728" w:rsidP="00A90728">
      <w:pPr>
        <w:ind w:left="360"/>
        <w:jc w:val="both"/>
        <w:rPr>
          <w:i/>
          <w:sz w:val="22"/>
          <w:szCs w:val="22"/>
        </w:rPr>
      </w:pPr>
      <w:r w:rsidRPr="00841D0A">
        <w:rPr>
          <w:i/>
          <w:sz w:val="22"/>
          <w:szCs w:val="22"/>
        </w:rPr>
        <w:t>b. T(n)=T(n−</w:t>
      </w:r>
      <w:proofErr w:type="gramStart"/>
      <w:r w:rsidRPr="00841D0A">
        <w:rPr>
          <w:i/>
          <w:sz w:val="22"/>
          <w:szCs w:val="22"/>
        </w:rPr>
        <w:t>1)+</w:t>
      </w:r>
      <w:proofErr w:type="gramEnd"/>
      <w:r w:rsidRPr="00841D0A">
        <w:rPr>
          <w:i/>
          <w:sz w:val="22"/>
          <w:szCs w:val="22"/>
        </w:rPr>
        <w:t>T(n−2)+C</w:t>
      </w:r>
    </w:p>
    <w:p w14:paraId="695343E7" w14:textId="77777777" w:rsidR="00A90728" w:rsidRPr="00841D0A" w:rsidRDefault="00A90728" w:rsidP="00A90728">
      <w:pPr>
        <w:ind w:left="360"/>
        <w:jc w:val="both"/>
        <w:rPr>
          <w:i/>
          <w:sz w:val="22"/>
          <w:szCs w:val="22"/>
        </w:rPr>
      </w:pPr>
      <w:r w:rsidRPr="00841D0A">
        <w:rPr>
          <w:i/>
          <w:sz w:val="22"/>
          <w:szCs w:val="22"/>
        </w:rPr>
        <w:t>c. T(n)=T(n/</w:t>
      </w:r>
      <w:proofErr w:type="gramStart"/>
      <w:r w:rsidRPr="00841D0A">
        <w:rPr>
          <w:i/>
          <w:sz w:val="22"/>
          <w:szCs w:val="22"/>
        </w:rPr>
        <w:t>2)+</w:t>
      </w:r>
      <w:proofErr w:type="gramEnd"/>
      <w:r w:rsidRPr="00841D0A">
        <w:rPr>
          <w:i/>
          <w:sz w:val="22"/>
          <w:szCs w:val="22"/>
        </w:rPr>
        <w:t>C</w:t>
      </w:r>
    </w:p>
    <w:p w14:paraId="7F1F4BCE" w14:textId="33BFA269" w:rsidR="003F4C22" w:rsidRPr="00841D0A" w:rsidRDefault="00A90728" w:rsidP="00A90728">
      <w:pPr>
        <w:ind w:left="360"/>
        <w:jc w:val="both"/>
        <w:rPr>
          <w:i/>
          <w:sz w:val="22"/>
          <w:szCs w:val="22"/>
        </w:rPr>
      </w:pPr>
      <w:r w:rsidRPr="00841D0A">
        <w:rPr>
          <w:i/>
          <w:sz w:val="22"/>
          <w:szCs w:val="22"/>
        </w:rPr>
        <w:t>d. T(n)=T(n+</w:t>
      </w:r>
      <w:proofErr w:type="gramStart"/>
      <w:r w:rsidRPr="00841D0A">
        <w:rPr>
          <w:i/>
          <w:sz w:val="22"/>
          <w:szCs w:val="22"/>
        </w:rPr>
        <w:t>1)+</w:t>
      </w:r>
      <w:proofErr w:type="gramEnd"/>
      <w:r w:rsidRPr="00841D0A">
        <w:rPr>
          <w:i/>
          <w:sz w:val="22"/>
          <w:szCs w:val="22"/>
        </w:rPr>
        <w:t>C</w:t>
      </w:r>
    </w:p>
    <w:p w14:paraId="59C66412" w14:textId="1CC33C8C" w:rsidR="00A90728" w:rsidRPr="00841D0A" w:rsidRDefault="00A90728" w:rsidP="00A90728">
      <w:pPr>
        <w:ind w:left="360"/>
        <w:jc w:val="both"/>
        <w:rPr>
          <w:i/>
          <w:sz w:val="22"/>
          <w:szCs w:val="22"/>
        </w:rPr>
      </w:pPr>
    </w:p>
    <w:p w14:paraId="2B4EEC8C" w14:textId="749ACA7B" w:rsidR="00615AE5" w:rsidRPr="00841D0A" w:rsidRDefault="00615AE5" w:rsidP="00615AE5">
      <w:pPr>
        <w:ind w:left="360"/>
        <w:jc w:val="both"/>
        <w:rPr>
          <w:i/>
          <w:sz w:val="22"/>
          <w:szCs w:val="22"/>
        </w:rPr>
      </w:pPr>
      <w:r w:rsidRPr="00841D0A">
        <w:rPr>
          <w:i/>
          <w:sz w:val="22"/>
          <w:szCs w:val="22"/>
        </w:rPr>
        <w:t>R</w:t>
      </w:r>
      <w:proofErr w:type="gramStart"/>
      <w:r w:rsidRPr="00841D0A">
        <w:rPr>
          <w:i/>
          <w:sz w:val="22"/>
          <w:szCs w:val="22"/>
        </w:rPr>
        <w:t>\  b.</w:t>
      </w:r>
      <w:proofErr w:type="gramEnd"/>
      <w:r w:rsidRPr="00841D0A">
        <w:rPr>
          <w:i/>
          <w:sz w:val="22"/>
          <w:szCs w:val="22"/>
        </w:rPr>
        <w:t xml:space="preserve"> T(n)=T(n−1)+T(n−2)+C</w:t>
      </w:r>
    </w:p>
    <w:p w14:paraId="7156C259" w14:textId="286ABF4D" w:rsidR="00615AE5" w:rsidRPr="00841D0A" w:rsidRDefault="00615AE5" w:rsidP="00615AE5">
      <w:pPr>
        <w:ind w:left="360"/>
        <w:jc w:val="both"/>
        <w:rPr>
          <w:i/>
          <w:sz w:val="22"/>
          <w:szCs w:val="22"/>
        </w:rPr>
      </w:pPr>
    </w:p>
    <w:p w14:paraId="28CA6D7C" w14:textId="383A6C1A" w:rsidR="00841D0A" w:rsidRPr="00917708" w:rsidRDefault="00841D0A" w:rsidP="00917708">
      <w:pPr>
        <w:ind w:left="360"/>
        <w:jc w:val="both"/>
        <w:rPr>
          <w:b/>
          <w:bCs/>
          <w:i/>
          <w:color w:val="002060"/>
          <w:sz w:val="22"/>
          <w:szCs w:val="22"/>
        </w:rPr>
      </w:pPr>
      <w:r w:rsidRPr="00841D0A">
        <w:rPr>
          <w:b/>
          <w:bCs/>
          <w:i/>
          <w:color w:val="002060"/>
          <w:sz w:val="22"/>
          <w:szCs w:val="22"/>
        </w:rPr>
        <w:t>4.6</w:t>
      </w:r>
      <w:r w:rsidR="00917708">
        <w:rPr>
          <w:b/>
          <w:bCs/>
          <w:i/>
          <w:color w:val="002060"/>
          <w:sz w:val="22"/>
          <w:szCs w:val="22"/>
        </w:rPr>
        <w:t xml:space="preserve"> </w:t>
      </w:r>
      <w:proofErr w:type="spellStart"/>
      <w:r w:rsidRPr="00841D0A">
        <w:rPr>
          <w:i/>
          <w:sz w:val="22"/>
          <w:szCs w:val="22"/>
        </w:rPr>
        <w:t>Alek</w:t>
      </w:r>
      <w:proofErr w:type="spellEnd"/>
      <w:r w:rsidRPr="00841D0A">
        <w:rPr>
          <w:i/>
          <w:sz w:val="22"/>
          <w:szCs w:val="22"/>
        </w:rPr>
        <w:t xml:space="preserve"> y </w:t>
      </w:r>
      <w:proofErr w:type="spellStart"/>
      <w:r w:rsidRPr="00841D0A">
        <w:rPr>
          <w:i/>
          <w:sz w:val="22"/>
          <w:szCs w:val="22"/>
        </w:rPr>
        <w:t>Krish</w:t>
      </w:r>
      <w:proofErr w:type="spellEnd"/>
      <w:r w:rsidRPr="00841D0A">
        <w:rPr>
          <w:i/>
          <w:sz w:val="22"/>
          <w:szCs w:val="22"/>
        </w:rPr>
        <w:t xml:space="preserve"> están jugando Número. Número es un juego en el que un jugador 1,</w:t>
      </w:r>
    </w:p>
    <w:p w14:paraId="78D6F1B4" w14:textId="77777777" w:rsidR="00841D0A" w:rsidRPr="00841D0A" w:rsidRDefault="00841D0A" w:rsidP="00841D0A">
      <w:pPr>
        <w:ind w:left="360"/>
        <w:jc w:val="both"/>
        <w:rPr>
          <w:i/>
          <w:sz w:val="22"/>
          <w:szCs w:val="22"/>
        </w:rPr>
      </w:pPr>
      <w:r w:rsidRPr="00841D0A">
        <w:rPr>
          <w:i/>
          <w:sz w:val="22"/>
          <w:szCs w:val="22"/>
        </w:rPr>
        <w:t>entrega un numero n (1&lt;=n&lt;=10100) a un jugador 2 y el jugador 2 debe determinar</w:t>
      </w:r>
    </w:p>
    <w:p w14:paraId="6903876A" w14:textId="77777777" w:rsidR="00841D0A" w:rsidRPr="00841D0A" w:rsidRDefault="00841D0A" w:rsidP="00841D0A">
      <w:pPr>
        <w:ind w:left="360"/>
        <w:jc w:val="both"/>
        <w:rPr>
          <w:i/>
          <w:sz w:val="22"/>
          <w:szCs w:val="22"/>
        </w:rPr>
      </w:pPr>
      <w:r w:rsidRPr="00841D0A">
        <w:rPr>
          <w:i/>
          <w:sz w:val="22"/>
          <w:szCs w:val="22"/>
        </w:rPr>
        <w:t>la suma de todos los dígitos de n, exceptuando el caso en el que hay dos dígitos</w:t>
      </w:r>
    </w:p>
    <w:p w14:paraId="476EE59E" w14:textId="77777777" w:rsidR="00841D0A" w:rsidRPr="00841D0A" w:rsidRDefault="00841D0A" w:rsidP="00841D0A">
      <w:pPr>
        <w:ind w:left="360"/>
        <w:jc w:val="both"/>
        <w:rPr>
          <w:i/>
          <w:sz w:val="22"/>
          <w:szCs w:val="22"/>
        </w:rPr>
      </w:pPr>
      <w:r w:rsidRPr="00841D0A">
        <w:rPr>
          <w:i/>
          <w:sz w:val="22"/>
          <w:szCs w:val="22"/>
        </w:rPr>
        <w:t>adyacentes (es decir, contiguos, seguidos) que son iguales.</w:t>
      </w:r>
    </w:p>
    <w:p w14:paraId="046BBEC3" w14:textId="77777777" w:rsidR="00841D0A" w:rsidRPr="00841D0A" w:rsidRDefault="00841D0A" w:rsidP="00841D0A">
      <w:pPr>
        <w:ind w:left="360"/>
        <w:jc w:val="both"/>
        <w:rPr>
          <w:i/>
          <w:sz w:val="22"/>
          <w:szCs w:val="22"/>
        </w:rPr>
      </w:pPr>
      <w:r w:rsidRPr="00841D0A">
        <w:rPr>
          <w:i/>
          <w:sz w:val="22"/>
          <w:szCs w:val="22"/>
        </w:rPr>
        <w:t>Si hay dos dígitos adyacentes, no se suma ninguno de los dos números adyacentes.</w:t>
      </w:r>
    </w:p>
    <w:p w14:paraId="3481E295" w14:textId="77777777" w:rsidR="00841D0A" w:rsidRPr="00841D0A" w:rsidRDefault="00841D0A" w:rsidP="00841D0A">
      <w:pPr>
        <w:ind w:left="360"/>
        <w:jc w:val="both"/>
        <w:rPr>
          <w:i/>
          <w:sz w:val="22"/>
          <w:szCs w:val="22"/>
        </w:rPr>
      </w:pPr>
      <w:r w:rsidRPr="00841D0A">
        <w:rPr>
          <w:i/>
          <w:sz w:val="22"/>
          <w:szCs w:val="22"/>
        </w:rPr>
        <w:t xml:space="preserve">Entre </w:t>
      </w:r>
      <w:proofErr w:type="spellStart"/>
      <w:r w:rsidRPr="00841D0A">
        <w:rPr>
          <w:i/>
          <w:sz w:val="22"/>
          <w:szCs w:val="22"/>
        </w:rPr>
        <w:t>Alek</w:t>
      </w:r>
      <w:proofErr w:type="spellEnd"/>
      <w:r w:rsidRPr="00841D0A">
        <w:rPr>
          <w:i/>
          <w:sz w:val="22"/>
          <w:szCs w:val="22"/>
        </w:rPr>
        <w:t xml:space="preserve"> y </w:t>
      </w:r>
      <w:proofErr w:type="spellStart"/>
      <w:r w:rsidRPr="00841D0A">
        <w:rPr>
          <w:i/>
          <w:sz w:val="22"/>
          <w:szCs w:val="22"/>
        </w:rPr>
        <w:t>Krish</w:t>
      </w:r>
      <w:proofErr w:type="spellEnd"/>
      <w:r w:rsidRPr="00841D0A">
        <w:rPr>
          <w:i/>
          <w:sz w:val="22"/>
          <w:szCs w:val="22"/>
        </w:rPr>
        <w:t xml:space="preserve"> escribieron un código para hacer esto más rápido, pero se ha borrado</w:t>
      </w:r>
    </w:p>
    <w:p w14:paraId="75DE3A41" w14:textId="12E31CED" w:rsidR="00841D0A" w:rsidRPr="00841D0A" w:rsidRDefault="00841D0A" w:rsidP="00841D0A">
      <w:pPr>
        <w:ind w:left="360"/>
        <w:jc w:val="both"/>
        <w:rPr>
          <w:i/>
          <w:sz w:val="22"/>
          <w:szCs w:val="22"/>
        </w:rPr>
      </w:pPr>
      <w:r w:rsidRPr="00841D0A">
        <w:rPr>
          <w:i/>
          <w:sz w:val="22"/>
          <w:szCs w:val="22"/>
        </w:rPr>
        <w:t xml:space="preserve">una parte. ¿Podrían ayudarles a reconstruir el código a </w:t>
      </w:r>
      <w:proofErr w:type="spellStart"/>
      <w:r w:rsidRPr="00841D0A">
        <w:rPr>
          <w:i/>
          <w:sz w:val="22"/>
          <w:szCs w:val="22"/>
        </w:rPr>
        <w:t>Alek</w:t>
      </w:r>
      <w:proofErr w:type="spellEnd"/>
      <w:r w:rsidRPr="00841D0A">
        <w:rPr>
          <w:i/>
          <w:sz w:val="22"/>
          <w:szCs w:val="22"/>
        </w:rPr>
        <w:t xml:space="preserve"> y </w:t>
      </w:r>
      <w:proofErr w:type="spellStart"/>
      <w:r w:rsidRPr="00841D0A">
        <w:rPr>
          <w:i/>
          <w:sz w:val="22"/>
          <w:szCs w:val="22"/>
        </w:rPr>
        <w:t>Krish</w:t>
      </w:r>
      <w:proofErr w:type="spellEnd"/>
      <w:r w:rsidRPr="00841D0A">
        <w:rPr>
          <w:i/>
          <w:sz w:val="22"/>
          <w:szCs w:val="22"/>
        </w:rPr>
        <w:t>?</w:t>
      </w:r>
    </w:p>
    <w:p w14:paraId="2DD96021" w14:textId="77777777" w:rsidR="00841D0A" w:rsidRPr="00841D0A" w:rsidRDefault="00841D0A" w:rsidP="00841D0A">
      <w:pPr>
        <w:ind w:left="360"/>
        <w:jc w:val="both"/>
        <w:rPr>
          <w:i/>
          <w:sz w:val="22"/>
          <w:szCs w:val="22"/>
        </w:rPr>
      </w:pPr>
    </w:p>
    <w:p w14:paraId="696DBE6E" w14:textId="77777777" w:rsidR="00841D0A" w:rsidRPr="00841D0A" w:rsidRDefault="00841D0A" w:rsidP="00841D0A">
      <w:pPr>
        <w:ind w:left="360"/>
        <w:jc w:val="both"/>
        <w:rPr>
          <w:i/>
          <w:sz w:val="22"/>
          <w:szCs w:val="22"/>
        </w:rPr>
      </w:pPr>
      <w:r w:rsidRPr="00841D0A">
        <w:rPr>
          <w:i/>
          <w:sz w:val="22"/>
          <w:szCs w:val="22"/>
        </w:rPr>
        <w:t xml:space="preserve">1 </w:t>
      </w:r>
      <w:proofErr w:type="spellStart"/>
      <w:r w:rsidRPr="00841D0A">
        <w:rPr>
          <w:i/>
          <w:sz w:val="22"/>
          <w:szCs w:val="22"/>
        </w:rPr>
        <w:t>public</w:t>
      </w:r>
      <w:proofErr w:type="spellEnd"/>
      <w:r w:rsidRPr="00841D0A">
        <w:rPr>
          <w:i/>
          <w:sz w:val="22"/>
          <w:szCs w:val="22"/>
        </w:rPr>
        <w:t xml:space="preserve"> </w:t>
      </w:r>
      <w:proofErr w:type="spellStart"/>
      <w:r w:rsidRPr="00841D0A">
        <w:rPr>
          <w:i/>
          <w:sz w:val="22"/>
          <w:szCs w:val="22"/>
        </w:rPr>
        <w:t>int</w:t>
      </w:r>
      <w:proofErr w:type="spellEnd"/>
      <w:r w:rsidRPr="00841D0A">
        <w:rPr>
          <w:i/>
          <w:sz w:val="22"/>
          <w:szCs w:val="22"/>
        </w:rPr>
        <w:t xml:space="preserve"> </w:t>
      </w:r>
      <w:proofErr w:type="gramStart"/>
      <w:r w:rsidRPr="00841D0A">
        <w:rPr>
          <w:i/>
          <w:sz w:val="22"/>
          <w:szCs w:val="22"/>
        </w:rPr>
        <w:t>suma(</w:t>
      </w:r>
      <w:proofErr w:type="spellStart"/>
      <w:proofErr w:type="gramEnd"/>
      <w:r w:rsidRPr="00841D0A">
        <w:rPr>
          <w:i/>
          <w:sz w:val="22"/>
          <w:szCs w:val="22"/>
        </w:rPr>
        <w:t>String</w:t>
      </w:r>
      <w:proofErr w:type="spellEnd"/>
      <w:r w:rsidRPr="00841D0A">
        <w:rPr>
          <w:i/>
          <w:sz w:val="22"/>
          <w:szCs w:val="22"/>
        </w:rPr>
        <w:t xml:space="preserve"> n) {</w:t>
      </w:r>
    </w:p>
    <w:p w14:paraId="322F74AD" w14:textId="77777777" w:rsidR="00841D0A" w:rsidRPr="00841D0A" w:rsidRDefault="00841D0A" w:rsidP="00841D0A">
      <w:pPr>
        <w:ind w:left="360"/>
        <w:jc w:val="both"/>
        <w:rPr>
          <w:i/>
          <w:sz w:val="22"/>
          <w:szCs w:val="22"/>
        </w:rPr>
      </w:pPr>
      <w:r w:rsidRPr="00841D0A">
        <w:rPr>
          <w:i/>
          <w:sz w:val="22"/>
          <w:szCs w:val="22"/>
        </w:rPr>
        <w:t xml:space="preserve">2 </w:t>
      </w:r>
      <w:proofErr w:type="spellStart"/>
      <w:r w:rsidRPr="00841D0A">
        <w:rPr>
          <w:i/>
          <w:sz w:val="22"/>
          <w:szCs w:val="22"/>
        </w:rPr>
        <w:t>return</w:t>
      </w:r>
      <w:proofErr w:type="spellEnd"/>
      <w:r w:rsidRPr="00841D0A">
        <w:rPr>
          <w:i/>
          <w:sz w:val="22"/>
          <w:szCs w:val="22"/>
        </w:rPr>
        <w:t xml:space="preserve"> </w:t>
      </w:r>
      <w:proofErr w:type="spellStart"/>
      <w:proofErr w:type="gramStart"/>
      <w:r w:rsidRPr="00841D0A">
        <w:rPr>
          <w:i/>
          <w:sz w:val="22"/>
          <w:szCs w:val="22"/>
        </w:rPr>
        <w:t>sumaAux</w:t>
      </w:r>
      <w:proofErr w:type="spellEnd"/>
      <w:r w:rsidRPr="00841D0A">
        <w:rPr>
          <w:i/>
          <w:sz w:val="22"/>
          <w:szCs w:val="22"/>
        </w:rPr>
        <w:t>(</w:t>
      </w:r>
      <w:proofErr w:type="gramEnd"/>
      <w:r w:rsidRPr="00841D0A">
        <w:rPr>
          <w:i/>
          <w:sz w:val="22"/>
          <w:szCs w:val="22"/>
        </w:rPr>
        <w:t>n, 0);</w:t>
      </w:r>
    </w:p>
    <w:p w14:paraId="619BEE35" w14:textId="77777777" w:rsidR="00841D0A" w:rsidRPr="00841D0A" w:rsidRDefault="00841D0A" w:rsidP="00841D0A">
      <w:pPr>
        <w:ind w:left="360"/>
        <w:jc w:val="both"/>
        <w:rPr>
          <w:i/>
          <w:sz w:val="22"/>
          <w:szCs w:val="22"/>
        </w:rPr>
      </w:pPr>
      <w:proofErr w:type="gramStart"/>
      <w:r w:rsidRPr="00841D0A">
        <w:rPr>
          <w:i/>
          <w:sz w:val="22"/>
          <w:szCs w:val="22"/>
        </w:rPr>
        <w:t>3 }</w:t>
      </w:r>
      <w:proofErr w:type="gramEnd"/>
    </w:p>
    <w:p w14:paraId="360E4D88" w14:textId="77777777" w:rsidR="00841D0A" w:rsidRPr="00841D0A" w:rsidRDefault="00841D0A" w:rsidP="00841D0A">
      <w:pPr>
        <w:ind w:left="360"/>
        <w:jc w:val="both"/>
        <w:rPr>
          <w:i/>
          <w:sz w:val="22"/>
          <w:szCs w:val="22"/>
        </w:rPr>
      </w:pPr>
      <w:r w:rsidRPr="00841D0A">
        <w:rPr>
          <w:i/>
          <w:sz w:val="22"/>
          <w:szCs w:val="22"/>
        </w:rPr>
        <w:t>4</w:t>
      </w:r>
    </w:p>
    <w:p w14:paraId="5DC131EC" w14:textId="77777777" w:rsidR="00841D0A" w:rsidRPr="00841D0A" w:rsidRDefault="00841D0A" w:rsidP="00841D0A">
      <w:pPr>
        <w:ind w:left="360"/>
        <w:jc w:val="both"/>
        <w:rPr>
          <w:i/>
          <w:sz w:val="22"/>
          <w:szCs w:val="22"/>
        </w:rPr>
      </w:pPr>
      <w:r w:rsidRPr="00841D0A">
        <w:rPr>
          <w:i/>
          <w:sz w:val="22"/>
          <w:szCs w:val="22"/>
        </w:rPr>
        <w:t xml:space="preserve">5 </w:t>
      </w:r>
      <w:proofErr w:type="spellStart"/>
      <w:r w:rsidRPr="00841D0A">
        <w:rPr>
          <w:i/>
          <w:sz w:val="22"/>
          <w:szCs w:val="22"/>
        </w:rPr>
        <w:t>private</w:t>
      </w:r>
      <w:proofErr w:type="spellEnd"/>
      <w:r w:rsidRPr="00841D0A">
        <w:rPr>
          <w:i/>
          <w:sz w:val="22"/>
          <w:szCs w:val="22"/>
        </w:rPr>
        <w:t xml:space="preserve"> </w:t>
      </w:r>
      <w:proofErr w:type="spellStart"/>
      <w:r w:rsidRPr="00841D0A">
        <w:rPr>
          <w:i/>
          <w:sz w:val="22"/>
          <w:szCs w:val="22"/>
        </w:rPr>
        <w:t>int</w:t>
      </w:r>
      <w:proofErr w:type="spellEnd"/>
      <w:r w:rsidRPr="00841D0A">
        <w:rPr>
          <w:i/>
          <w:sz w:val="22"/>
          <w:szCs w:val="22"/>
        </w:rPr>
        <w:t xml:space="preserve"> </w:t>
      </w:r>
      <w:proofErr w:type="spellStart"/>
      <w:proofErr w:type="gramStart"/>
      <w:r w:rsidRPr="00841D0A">
        <w:rPr>
          <w:i/>
          <w:sz w:val="22"/>
          <w:szCs w:val="22"/>
        </w:rPr>
        <w:t>sumaAux</w:t>
      </w:r>
      <w:proofErr w:type="spellEnd"/>
      <w:r w:rsidRPr="00841D0A">
        <w:rPr>
          <w:i/>
          <w:sz w:val="22"/>
          <w:szCs w:val="22"/>
        </w:rPr>
        <w:t>(</w:t>
      </w:r>
      <w:proofErr w:type="spellStart"/>
      <w:proofErr w:type="gramEnd"/>
      <w:r w:rsidRPr="00841D0A">
        <w:rPr>
          <w:i/>
          <w:sz w:val="22"/>
          <w:szCs w:val="22"/>
        </w:rPr>
        <w:t>String</w:t>
      </w:r>
      <w:proofErr w:type="spellEnd"/>
      <w:r w:rsidRPr="00841D0A">
        <w:rPr>
          <w:i/>
          <w:sz w:val="22"/>
          <w:szCs w:val="22"/>
        </w:rPr>
        <w:t xml:space="preserve"> n, </w:t>
      </w:r>
      <w:proofErr w:type="spellStart"/>
      <w:r w:rsidRPr="00841D0A">
        <w:rPr>
          <w:i/>
          <w:sz w:val="22"/>
          <w:szCs w:val="22"/>
        </w:rPr>
        <w:t>int</w:t>
      </w:r>
      <w:proofErr w:type="spellEnd"/>
      <w:r w:rsidRPr="00841D0A">
        <w:rPr>
          <w:i/>
          <w:sz w:val="22"/>
          <w:szCs w:val="22"/>
        </w:rPr>
        <w:t xml:space="preserve"> i){</w:t>
      </w:r>
    </w:p>
    <w:p w14:paraId="57A50A91" w14:textId="77777777" w:rsidR="00841D0A" w:rsidRPr="00841D0A" w:rsidRDefault="00841D0A" w:rsidP="00841D0A">
      <w:pPr>
        <w:ind w:left="360"/>
        <w:jc w:val="both"/>
        <w:rPr>
          <w:i/>
          <w:sz w:val="22"/>
          <w:szCs w:val="22"/>
        </w:rPr>
      </w:pPr>
      <w:r w:rsidRPr="00841D0A">
        <w:rPr>
          <w:i/>
          <w:sz w:val="22"/>
          <w:szCs w:val="22"/>
        </w:rPr>
        <w:t xml:space="preserve">6 </w:t>
      </w:r>
      <w:proofErr w:type="spellStart"/>
      <w:r w:rsidRPr="00841D0A">
        <w:rPr>
          <w:i/>
          <w:sz w:val="22"/>
          <w:szCs w:val="22"/>
        </w:rPr>
        <w:t>if</w:t>
      </w:r>
      <w:proofErr w:type="spellEnd"/>
      <w:r w:rsidRPr="00841D0A">
        <w:rPr>
          <w:i/>
          <w:sz w:val="22"/>
          <w:szCs w:val="22"/>
        </w:rPr>
        <w:t xml:space="preserve"> (i &gt;= </w:t>
      </w:r>
      <w:proofErr w:type="spellStart"/>
      <w:proofErr w:type="gramStart"/>
      <w:r w:rsidRPr="00841D0A">
        <w:rPr>
          <w:i/>
          <w:sz w:val="22"/>
          <w:szCs w:val="22"/>
        </w:rPr>
        <w:t>n.length</w:t>
      </w:r>
      <w:proofErr w:type="spellEnd"/>
      <w:proofErr w:type="gramEnd"/>
      <w:r w:rsidRPr="00841D0A">
        <w:rPr>
          <w:i/>
          <w:sz w:val="22"/>
          <w:szCs w:val="22"/>
        </w:rPr>
        <w:t>()) {</w:t>
      </w:r>
    </w:p>
    <w:p w14:paraId="719342BA" w14:textId="77777777" w:rsidR="00841D0A" w:rsidRPr="00841D0A" w:rsidRDefault="00841D0A" w:rsidP="00841D0A">
      <w:pPr>
        <w:ind w:left="360"/>
        <w:jc w:val="both"/>
        <w:rPr>
          <w:i/>
          <w:sz w:val="22"/>
          <w:szCs w:val="22"/>
        </w:rPr>
      </w:pPr>
      <w:r w:rsidRPr="00841D0A">
        <w:rPr>
          <w:i/>
          <w:sz w:val="22"/>
          <w:szCs w:val="22"/>
        </w:rPr>
        <w:t xml:space="preserve">7 </w:t>
      </w:r>
      <w:proofErr w:type="spellStart"/>
      <w:r w:rsidRPr="00841D0A">
        <w:rPr>
          <w:i/>
          <w:sz w:val="22"/>
          <w:szCs w:val="22"/>
        </w:rPr>
        <w:t>return</w:t>
      </w:r>
      <w:proofErr w:type="spellEnd"/>
      <w:r w:rsidRPr="00841D0A">
        <w:rPr>
          <w:i/>
          <w:sz w:val="22"/>
          <w:szCs w:val="22"/>
        </w:rPr>
        <w:t xml:space="preserve"> 0;</w:t>
      </w:r>
    </w:p>
    <w:p w14:paraId="3973C28C" w14:textId="77777777" w:rsidR="00841D0A" w:rsidRPr="00841D0A" w:rsidRDefault="00841D0A" w:rsidP="00841D0A">
      <w:pPr>
        <w:ind w:left="360"/>
        <w:jc w:val="both"/>
        <w:rPr>
          <w:i/>
          <w:sz w:val="22"/>
          <w:szCs w:val="22"/>
        </w:rPr>
      </w:pPr>
      <w:proofErr w:type="gramStart"/>
      <w:r w:rsidRPr="00841D0A">
        <w:rPr>
          <w:i/>
          <w:sz w:val="22"/>
          <w:szCs w:val="22"/>
        </w:rPr>
        <w:t>8 }</w:t>
      </w:r>
      <w:proofErr w:type="gramEnd"/>
    </w:p>
    <w:p w14:paraId="28FB3AC5" w14:textId="77777777" w:rsidR="00841D0A" w:rsidRPr="00841D0A" w:rsidRDefault="00841D0A" w:rsidP="00841D0A">
      <w:pPr>
        <w:ind w:left="360"/>
        <w:jc w:val="both"/>
        <w:rPr>
          <w:i/>
          <w:sz w:val="22"/>
          <w:szCs w:val="22"/>
        </w:rPr>
      </w:pPr>
      <w:r w:rsidRPr="00841D0A">
        <w:rPr>
          <w:i/>
          <w:sz w:val="22"/>
          <w:szCs w:val="22"/>
        </w:rPr>
        <w:t xml:space="preserve">9 </w:t>
      </w:r>
      <w:proofErr w:type="spellStart"/>
      <w:proofErr w:type="gramStart"/>
      <w:r w:rsidRPr="00841D0A">
        <w:rPr>
          <w:i/>
          <w:sz w:val="22"/>
          <w:szCs w:val="22"/>
        </w:rPr>
        <w:t>if</w:t>
      </w:r>
      <w:proofErr w:type="spellEnd"/>
      <w:r w:rsidRPr="00841D0A">
        <w:rPr>
          <w:i/>
          <w:sz w:val="22"/>
          <w:szCs w:val="22"/>
        </w:rPr>
        <w:t>(</w:t>
      </w:r>
      <w:proofErr w:type="gramEnd"/>
      <w:r w:rsidRPr="00841D0A">
        <w:rPr>
          <w:i/>
          <w:sz w:val="22"/>
          <w:szCs w:val="22"/>
        </w:rPr>
        <w:t xml:space="preserve">i + 1 &lt; </w:t>
      </w:r>
      <w:proofErr w:type="spellStart"/>
      <w:r w:rsidRPr="00841D0A">
        <w:rPr>
          <w:i/>
          <w:sz w:val="22"/>
          <w:szCs w:val="22"/>
        </w:rPr>
        <w:t>n.length</w:t>
      </w:r>
      <w:proofErr w:type="spellEnd"/>
      <w:r w:rsidRPr="00841D0A">
        <w:rPr>
          <w:i/>
          <w:sz w:val="22"/>
          <w:szCs w:val="22"/>
        </w:rPr>
        <w:t>() &amp;&amp;</w:t>
      </w:r>
    </w:p>
    <w:p w14:paraId="490A5D1A" w14:textId="74BB7AD7" w:rsidR="00841D0A" w:rsidRPr="00841D0A" w:rsidRDefault="00841D0A" w:rsidP="00841D0A">
      <w:pPr>
        <w:ind w:left="360"/>
        <w:jc w:val="both"/>
        <w:rPr>
          <w:i/>
          <w:sz w:val="22"/>
          <w:szCs w:val="22"/>
        </w:rPr>
      </w:pPr>
      <w:r w:rsidRPr="00841D0A">
        <w:rPr>
          <w:i/>
          <w:sz w:val="22"/>
          <w:szCs w:val="22"/>
        </w:rPr>
        <w:t xml:space="preserve"> </w:t>
      </w:r>
      <w:proofErr w:type="spellStart"/>
      <w:proofErr w:type="gramStart"/>
      <w:r w:rsidRPr="00841D0A">
        <w:rPr>
          <w:i/>
          <w:sz w:val="22"/>
          <w:szCs w:val="22"/>
        </w:rPr>
        <w:t>n.charAt</w:t>
      </w:r>
      <w:proofErr w:type="spellEnd"/>
      <w:proofErr w:type="gramEnd"/>
      <w:r w:rsidRPr="00841D0A">
        <w:rPr>
          <w:i/>
          <w:sz w:val="22"/>
          <w:szCs w:val="22"/>
        </w:rPr>
        <w:t xml:space="preserve">(i) == </w:t>
      </w:r>
      <w:proofErr w:type="spellStart"/>
      <w:r w:rsidRPr="00841D0A">
        <w:rPr>
          <w:i/>
          <w:sz w:val="22"/>
          <w:szCs w:val="22"/>
        </w:rPr>
        <w:t>n.charAt</w:t>
      </w:r>
      <w:proofErr w:type="spellEnd"/>
      <w:r w:rsidRPr="00841D0A">
        <w:rPr>
          <w:i/>
          <w:sz w:val="22"/>
          <w:szCs w:val="22"/>
        </w:rPr>
        <w:t xml:space="preserve">(i + </w:t>
      </w:r>
      <w:r w:rsidR="00A65F36">
        <w:rPr>
          <w:i/>
          <w:sz w:val="22"/>
          <w:szCs w:val="22"/>
        </w:rPr>
        <w:t>2</w:t>
      </w:r>
      <w:r w:rsidRPr="00841D0A">
        <w:rPr>
          <w:i/>
          <w:sz w:val="22"/>
          <w:szCs w:val="22"/>
        </w:rPr>
        <w:t>)){</w:t>
      </w:r>
    </w:p>
    <w:p w14:paraId="2DA27780" w14:textId="32692CDE" w:rsidR="00841D0A" w:rsidRPr="00841D0A" w:rsidRDefault="00841D0A" w:rsidP="00841D0A">
      <w:pPr>
        <w:ind w:left="360"/>
        <w:jc w:val="both"/>
        <w:rPr>
          <w:i/>
          <w:sz w:val="22"/>
          <w:szCs w:val="22"/>
        </w:rPr>
      </w:pPr>
      <w:r w:rsidRPr="00841D0A">
        <w:rPr>
          <w:i/>
          <w:sz w:val="22"/>
          <w:szCs w:val="22"/>
        </w:rPr>
        <w:t xml:space="preserve">10 </w:t>
      </w:r>
      <w:proofErr w:type="spellStart"/>
      <w:r w:rsidRPr="00841D0A">
        <w:rPr>
          <w:i/>
          <w:sz w:val="22"/>
          <w:szCs w:val="22"/>
        </w:rPr>
        <w:t>return</w:t>
      </w:r>
      <w:proofErr w:type="spellEnd"/>
      <w:r w:rsidRPr="00841D0A">
        <w:rPr>
          <w:i/>
          <w:sz w:val="22"/>
          <w:szCs w:val="22"/>
        </w:rPr>
        <w:t xml:space="preserve"> </w:t>
      </w:r>
      <w:proofErr w:type="spellStart"/>
      <w:r w:rsidR="00917708">
        <w:rPr>
          <w:i/>
          <w:sz w:val="22"/>
          <w:szCs w:val="22"/>
        </w:rPr>
        <w:t>sumaAux</w:t>
      </w:r>
      <w:proofErr w:type="spellEnd"/>
      <w:r w:rsidR="00917708">
        <w:rPr>
          <w:i/>
          <w:sz w:val="22"/>
          <w:szCs w:val="22"/>
        </w:rPr>
        <w:t>(</w:t>
      </w:r>
      <w:proofErr w:type="gramStart"/>
      <w:r w:rsidR="00917708">
        <w:rPr>
          <w:i/>
          <w:sz w:val="22"/>
          <w:szCs w:val="22"/>
        </w:rPr>
        <w:t>n,i</w:t>
      </w:r>
      <w:proofErr w:type="gramEnd"/>
      <w:r w:rsidR="00917708">
        <w:rPr>
          <w:i/>
          <w:sz w:val="22"/>
          <w:szCs w:val="22"/>
        </w:rPr>
        <w:t xml:space="preserve">+1) </w:t>
      </w:r>
      <w:r w:rsidRPr="00841D0A">
        <w:rPr>
          <w:i/>
          <w:sz w:val="22"/>
          <w:szCs w:val="22"/>
        </w:rPr>
        <w:t>;</w:t>
      </w:r>
    </w:p>
    <w:p w14:paraId="4CCF4729" w14:textId="77777777" w:rsidR="00841D0A" w:rsidRPr="00841D0A" w:rsidRDefault="00841D0A" w:rsidP="00841D0A">
      <w:pPr>
        <w:ind w:left="360"/>
        <w:jc w:val="both"/>
        <w:rPr>
          <w:i/>
          <w:sz w:val="22"/>
          <w:szCs w:val="22"/>
        </w:rPr>
      </w:pPr>
      <w:proofErr w:type="gramStart"/>
      <w:r w:rsidRPr="00841D0A">
        <w:rPr>
          <w:i/>
          <w:sz w:val="22"/>
          <w:szCs w:val="22"/>
        </w:rPr>
        <w:t>11 }</w:t>
      </w:r>
      <w:proofErr w:type="gramEnd"/>
    </w:p>
    <w:p w14:paraId="46E9CBAE" w14:textId="464B0495" w:rsidR="00841D0A" w:rsidRPr="00841D0A" w:rsidRDefault="00841D0A" w:rsidP="00841D0A">
      <w:pPr>
        <w:ind w:left="360"/>
        <w:jc w:val="both"/>
        <w:rPr>
          <w:i/>
          <w:sz w:val="22"/>
          <w:szCs w:val="22"/>
        </w:rPr>
      </w:pPr>
      <w:r w:rsidRPr="00841D0A">
        <w:rPr>
          <w:i/>
          <w:sz w:val="22"/>
          <w:szCs w:val="22"/>
        </w:rPr>
        <w:t xml:space="preserve">12 </w:t>
      </w:r>
      <w:proofErr w:type="spellStart"/>
      <w:r w:rsidRPr="00841D0A">
        <w:rPr>
          <w:i/>
          <w:sz w:val="22"/>
          <w:szCs w:val="22"/>
        </w:rPr>
        <w:t>return</w:t>
      </w:r>
      <w:proofErr w:type="spellEnd"/>
      <w:r w:rsidRPr="00841D0A">
        <w:rPr>
          <w:i/>
          <w:sz w:val="22"/>
          <w:szCs w:val="22"/>
        </w:rPr>
        <w:t xml:space="preserve"> (</w:t>
      </w:r>
      <w:proofErr w:type="spellStart"/>
      <w:proofErr w:type="gramStart"/>
      <w:r w:rsidRPr="00841D0A">
        <w:rPr>
          <w:i/>
          <w:sz w:val="22"/>
          <w:szCs w:val="22"/>
        </w:rPr>
        <w:t>n.charAt</w:t>
      </w:r>
      <w:proofErr w:type="spellEnd"/>
      <w:proofErr w:type="gramEnd"/>
      <w:r w:rsidRPr="00841D0A">
        <w:rPr>
          <w:i/>
          <w:sz w:val="22"/>
          <w:szCs w:val="22"/>
        </w:rPr>
        <w:t>(i) - '0') +</w:t>
      </w:r>
      <w:r w:rsidR="00917708">
        <w:rPr>
          <w:i/>
          <w:sz w:val="22"/>
          <w:szCs w:val="22"/>
        </w:rPr>
        <w:t xml:space="preserve"> </w:t>
      </w:r>
      <w:proofErr w:type="spellStart"/>
      <w:r w:rsidR="00917708">
        <w:rPr>
          <w:i/>
          <w:sz w:val="22"/>
          <w:szCs w:val="22"/>
        </w:rPr>
        <w:t>sumaAux</w:t>
      </w:r>
      <w:proofErr w:type="spellEnd"/>
      <w:r w:rsidR="00917708">
        <w:rPr>
          <w:i/>
          <w:sz w:val="22"/>
          <w:szCs w:val="22"/>
        </w:rPr>
        <w:t>(n,i+1)</w:t>
      </w:r>
      <w:r w:rsidRPr="00841D0A">
        <w:rPr>
          <w:i/>
          <w:sz w:val="22"/>
          <w:szCs w:val="22"/>
        </w:rPr>
        <w:t>;</w:t>
      </w:r>
    </w:p>
    <w:p w14:paraId="1237BF9C" w14:textId="07499607" w:rsidR="00841D0A" w:rsidRPr="00841D0A" w:rsidRDefault="00841D0A" w:rsidP="00841D0A">
      <w:pPr>
        <w:ind w:left="360"/>
        <w:jc w:val="both"/>
        <w:rPr>
          <w:i/>
          <w:sz w:val="22"/>
          <w:szCs w:val="22"/>
        </w:rPr>
      </w:pPr>
      <w:proofErr w:type="gramStart"/>
      <w:r w:rsidRPr="00841D0A">
        <w:rPr>
          <w:i/>
          <w:sz w:val="22"/>
          <w:szCs w:val="22"/>
        </w:rPr>
        <w:t>13 }</w:t>
      </w:r>
      <w:proofErr w:type="gramEnd"/>
    </w:p>
    <w:p w14:paraId="2D0D3B53" w14:textId="77777777" w:rsidR="00841D0A" w:rsidRPr="00841D0A" w:rsidRDefault="00841D0A" w:rsidP="00841D0A">
      <w:pPr>
        <w:ind w:left="360"/>
        <w:jc w:val="both"/>
        <w:rPr>
          <w:i/>
          <w:sz w:val="22"/>
          <w:szCs w:val="22"/>
        </w:rPr>
      </w:pPr>
    </w:p>
    <w:p w14:paraId="7FBE7EA3" w14:textId="77777777" w:rsidR="00841D0A" w:rsidRPr="00841D0A" w:rsidRDefault="00841D0A" w:rsidP="00841D0A">
      <w:pPr>
        <w:ind w:left="360"/>
        <w:jc w:val="both"/>
        <w:rPr>
          <w:i/>
          <w:sz w:val="22"/>
          <w:szCs w:val="22"/>
        </w:rPr>
      </w:pPr>
      <w:r w:rsidRPr="00841D0A">
        <w:rPr>
          <w:i/>
          <w:sz w:val="22"/>
          <w:szCs w:val="22"/>
        </w:rPr>
        <w:t xml:space="preserve">La operación </w:t>
      </w:r>
      <w:proofErr w:type="spellStart"/>
      <w:proofErr w:type="gramStart"/>
      <w:r w:rsidRPr="00841D0A">
        <w:rPr>
          <w:i/>
          <w:sz w:val="22"/>
          <w:szCs w:val="22"/>
        </w:rPr>
        <w:t>n.charAt</w:t>
      </w:r>
      <w:proofErr w:type="spellEnd"/>
      <w:proofErr w:type="gramEnd"/>
      <w:r w:rsidRPr="00841D0A">
        <w:rPr>
          <w:i/>
          <w:sz w:val="22"/>
          <w:szCs w:val="22"/>
        </w:rPr>
        <w:t xml:space="preserve">(i) - ’0’ convierte un </w:t>
      </w:r>
      <w:proofErr w:type="spellStart"/>
      <w:r w:rsidRPr="00841D0A">
        <w:rPr>
          <w:i/>
          <w:sz w:val="22"/>
          <w:szCs w:val="22"/>
        </w:rPr>
        <w:t>caracter</w:t>
      </w:r>
      <w:proofErr w:type="spellEnd"/>
      <w:r w:rsidRPr="00841D0A">
        <w:rPr>
          <w:i/>
          <w:sz w:val="22"/>
          <w:szCs w:val="22"/>
        </w:rPr>
        <w:t xml:space="preserve"> en su equivalente en entero,</w:t>
      </w:r>
    </w:p>
    <w:p w14:paraId="4A0D318B" w14:textId="6FA99C24" w:rsidR="00841D0A" w:rsidRPr="00841D0A" w:rsidRDefault="00841D0A" w:rsidP="00841D0A">
      <w:pPr>
        <w:ind w:left="360"/>
        <w:jc w:val="both"/>
        <w:rPr>
          <w:i/>
          <w:sz w:val="22"/>
          <w:szCs w:val="22"/>
        </w:rPr>
      </w:pPr>
      <w:r w:rsidRPr="00841D0A">
        <w:rPr>
          <w:i/>
          <w:sz w:val="22"/>
          <w:szCs w:val="22"/>
        </w:rPr>
        <w:t xml:space="preserve">por ejemplo, el </w:t>
      </w:r>
      <w:proofErr w:type="spellStart"/>
      <w:r w:rsidRPr="00841D0A">
        <w:rPr>
          <w:i/>
          <w:sz w:val="22"/>
          <w:szCs w:val="22"/>
        </w:rPr>
        <w:t>caracter</w:t>
      </w:r>
      <w:proofErr w:type="spellEnd"/>
      <w:r w:rsidRPr="00841D0A">
        <w:rPr>
          <w:i/>
          <w:sz w:val="22"/>
          <w:szCs w:val="22"/>
        </w:rPr>
        <w:t xml:space="preserve"> ’1’ lo transforma en el número 1.</w:t>
      </w:r>
    </w:p>
    <w:p w14:paraId="58D80BBC" w14:textId="77777777" w:rsidR="00841D0A" w:rsidRPr="00841D0A" w:rsidRDefault="00841D0A" w:rsidP="00841D0A">
      <w:pPr>
        <w:ind w:left="360"/>
        <w:jc w:val="both"/>
        <w:rPr>
          <w:i/>
          <w:sz w:val="22"/>
          <w:szCs w:val="22"/>
        </w:rPr>
      </w:pPr>
    </w:p>
    <w:p w14:paraId="221867F1" w14:textId="77777777" w:rsidR="00841D0A" w:rsidRPr="00841D0A" w:rsidRDefault="00841D0A" w:rsidP="00841D0A">
      <w:pPr>
        <w:ind w:left="360"/>
        <w:jc w:val="both"/>
        <w:rPr>
          <w:i/>
          <w:sz w:val="22"/>
          <w:szCs w:val="22"/>
        </w:rPr>
      </w:pPr>
      <w:r w:rsidRPr="00841D0A">
        <w:rPr>
          <w:i/>
          <w:sz w:val="22"/>
          <w:szCs w:val="22"/>
        </w:rPr>
        <w:t>4.6.1 Completen la línea 10:</w:t>
      </w:r>
    </w:p>
    <w:p w14:paraId="6822535C" w14:textId="1D584312" w:rsidR="00841D0A" w:rsidRPr="00841D0A" w:rsidRDefault="00841D0A" w:rsidP="00841D0A">
      <w:pPr>
        <w:ind w:left="360"/>
        <w:jc w:val="both"/>
        <w:rPr>
          <w:i/>
          <w:sz w:val="22"/>
          <w:szCs w:val="22"/>
        </w:rPr>
      </w:pPr>
      <w:r w:rsidRPr="00841D0A">
        <w:rPr>
          <w:i/>
          <w:sz w:val="22"/>
          <w:szCs w:val="22"/>
        </w:rPr>
        <w:t>___________________</w:t>
      </w:r>
    </w:p>
    <w:p w14:paraId="5E11DE0F" w14:textId="77777777" w:rsidR="00841D0A" w:rsidRPr="00841D0A" w:rsidRDefault="00841D0A" w:rsidP="00841D0A">
      <w:pPr>
        <w:ind w:left="360"/>
        <w:jc w:val="both"/>
        <w:rPr>
          <w:i/>
          <w:sz w:val="22"/>
          <w:szCs w:val="22"/>
        </w:rPr>
      </w:pPr>
    </w:p>
    <w:p w14:paraId="07E4D38E" w14:textId="77777777" w:rsidR="00841D0A" w:rsidRPr="00841D0A" w:rsidRDefault="00841D0A" w:rsidP="00841D0A">
      <w:pPr>
        <w:ind w:left="360"/>
        <w:jc w:val="both"/>
        <w:rPr>
          <w:i/>
          <w:sz w:val="22"/>
          <w:szCs w:val="22"/>
        </w:rPr>
      </w:pPr>
      <w:r w:rsidRPr="00841D0A">
        <w:rPr>
          <w:i/>
          <w:sz w:val="22"/>
          <w:szCs w:val="22"/>
        </w:rPr>
        <w:t>4. 6.2 Completen la línea 12:</w:t>
      </w:r>
    </w:p>
    <w:p w14:paraId="47A9A3B2" w14:textId="7094ADF9" w:rsidR="00615AE5" w:rsidRPr="00841D0A" w:rsidRDefault="00841D0A" w:rsidP="00841D0A">
      <w:pPr>
        <w:ind w:left="360"/>
        <w:jc w:val="both"/>
        <w:rPr>
          <w:i/>
          <w:sz w:val="22"/>
          <w:szCs w:val="22"/>
        </w:rPr>
      </w:pPr>
      <w:r w:rsidRPr="00841D0A">
        <w:rPr>
          <w:i/>
          <w:sz w:val="22"/>
          <w:szCs w:val="22"/>
        </w:rPr>
        <w:t>_____________________</w:t>
      </w:r>
    </w:p>
    <w:p w14:paraId="72CE47B7" w14:textId="7D74FC6E" w:rsidR="00615AE5" w:rsidRPr="00841D0A" w:rsidRDefault="00615AE5" w:rsidP="00615AE5">
      <w:pPr>
        <w:ind w:left="360"/>
        <w:jc w:val="both"/>
        <w:rPr>
          <w:i/>
          <w:sz w:val="22"/>
          <w:szCs w:val="22"/>
        </w:rPr>
      </w:pPr>
    </w:p>
    <w:p w14:paraId="0C04F73C" w14:textId="358D623C" w:rsidR="00841D0A" w:rsidRPr="00841D0A" w:rsidRDefault="00841D0A" w:rsidP="00615AE5">
      <w:pPr>
        <w:ind w:left="360"/>
        <w:jc w:val="both"/>
        <w:rPr>
          <w:i/>
          <w:sz w:val="22"/>
          <w:szCs w:val="22"/>
        </w:rPr>
      </w:pPr>
    </w:p>
    <w:p w14:paraId="2B687448" w14:textId="77777777" w:rsidR="00841D0A" w:rsidRPr="00841D0A" w:rsidRDefault="00841D0A" w:rsidP="00841D0A">
      <w:pPr>
        <w:ind w:left="360"/>
        <w:jc w:val="both"/>
        <w:rPr>
          <w:i/>
          <w:sz w:val="22"/>
          <w:szCs w:val="22"/>
        </w:rPr>
      </w:pPr>
      <w:r w:rsidRPr="00841D0A">
        <w:rPr>
          <w:b/>
          <w:bCs/>
          <w:i/>
          <w:color w:val="002060"/>
          <w:sz w:val="22"/>
          <w:szCs w:val="22"/>
        </w:rPr>
        <w:t xml:space="preserve">4.8 </w:t>
      </w:r>
      <w:r w:rsidRPr="00841D0A">
        <w:rPr>
          <w:i/>
          <w:sz w:val="22"/>
          <w:szCs w:val="22"/>
        </w:rPr>
        <w:t>Considere el siguiente programa. ¿Cuál es la salida generada por</w:t>
      </w:r>
    </w:p>
    <w:p w14:paraId="6141BDA7" w14:textId="290BF87C" w:rsidR="00841D0A" w:rsidRPr="00841D0A" w:rsidRDefault="00841D0A" w:rsidP="00841D0A">
      <w:pPr>
        <w:ind w:left="360"/>
        <w:jc w:val="both"/>
        <w:rPr>
          <w:i/>
          <w:sz w:val="22"/>
          <w:szCs w:val="22"/>
        </w:rPr>
      </w:pPr>
      <w:proofErr w:type="spellStart"/>
      <w:proofErr w:type="gramStart"/>
      <w:r w:rsidRPr="00841D0A">
        <w:rPr>
          <w:i/>
          <w:sz w:val="22"/>
          <w:szCs w:val="22"/>
        </w:rPr>
        <w:t>fun</w:t>
      </w:r>
      <w:proofErr w:type="spellEnd"/>
      <w:r w:rsidRPr="00841D0A">
        <w:rPr>
          <w:i/>
          <w:sz w:val="22"/>
          <w:szCs w:val="22"/>
        </w:rPr>
        <w:t>(</w:t>
      </w:r>
      <w:proofErr w:type="gramEnd"/>
      <w:r w:rsidRPr="00841D0A">
        <w:rPr>
          <w:i/>
          <w:sz w:val="22"/>
          <w:szCs w:val="22"/>
        </w:rPr>
        <w:t xml:space="preserve">11,5)? Como un ejemplo: </w:t>
      </w:r>
      <w:proofErr w:type="spellStart"/>
      <w:proofErr w:type="gramStart"/>
      <w:r w:rsidRPr="00841D0A">
        <w:rPr>
          <w:i/>
          <w:sz w:val="22"/>
          <w:szCs w:val="22"/>
        </w:rPr>
        <w:t>fun</w:t>
      </w:r>
      <w:proofErr w:type="spellEnd"/>
      <w:r w:rsidRPr="00841D0A">
        <w:rPr>
          <w:i/>
          <w:sz w:val="22"/>
          <w:szCs w:val="22"/>
        </w:rPr>
        <w:t>(</w:t>
      </w:r>
      <w:proofErr w:type="gramEnd"/>
      <w:r w:rsidRPr="00841D0A">
        <w:rPr>
          <w:i/>
          <w:sz w:val="22"/>
          <w:szCs w:val="22"/>
        </w:rPr>
        <w:t>10,3)=20.</w:t>
      </w:r>
    </w:p>
    <w:p w14:paraId="4B487BCC" w14:textId="77777777" w:rsidR="00841D0A" w:rsidRPr="00841D0A" w:rsidRDefault="00841D0A" w:rsidP="00841D0A">
      <w:pPr>
        <w:ind w:left="360"/>
        <w:jc w:val="both"/>
        <w:rPr>
          <w:i/>
          <w:sz w:val="22"/>
          <w:szCs w:val="22"/>
        </w:rPr>
      </w:pPr>
    </w:p>
    <w:p w14:paraId="3215A528" w14:textId="77777777" w:rsidR="00841D0A" w:rsidRPr="00841D0A" w:rsidRDefault="00841D0A" w:rsidP="00841D0A">
      <w:pPr>
        <w:ind w:left="360"/>
        <w:jc w:val="both"/>
        <w:rPr>
          <w:i/>
          <w:sz w:val="22"/>
          <w:szCs w:val="22"/>
        </w:rPr>
      </w:pPr>
      <w:proofErr w:type="spellStart"/>
      <w:r w:rsidRPr="00841D0A">
        <w:rPr>
          <w:i/>
          <w:sz w:val="22"/>
          <w:szCs w:val="22"/>
        </w:rPr>
        <w:t>int</w:t>
      </w:r>
      <w:proofErr w:type="spellEnd"/>
      <w:r w:rsidRPr="00841D0A">
        <w:rPr>
          <w:i/>
          <w:sz w:val="22"/>
          <w:szCs w:val="22"/>
        </w:rPr>
        <w:t xml:space="preserve"> </w:t>
      </w:r>
      <w:proofErr w:type="spellStart"/>
      <w:proofErr w:type="gramStart"/>
      <w:r w:rsidRPr="00841D0A">
        <w:rPr>
          <w:i/>
          <w:sz w:val="22"/>
          <w:szCs w:val="22"/>
        </w:rPr>
        <w:t>fun</w:t>
      </w:r>
      <w:proofErr w:type="spellEnd"/>
      <w:r w:rsidRPr="00841D0A">
        <w:rPr>
          <w:i/>
          <w:sz w:val="22"/>
          <w:szCs w:val="22"/>
        </w:rPr>
        <w:t>(</w:t>
      </w:r>
      <w:proofErr w:type="spellStart"/>
      <w:proofErr w:type="gramEnd"/>
      <w:r w:rsidRPr="00841D0A">
        <w:rPr>
          <w:i/>
          <w:sz w:val="22"/>
          <w:szCs w:val="22"/>
        </w:rPr>
        <w:t>int</w:t>
      </w:r>
      <w:proofErr w:type="spellEnd"/>
      <w:r w:rsidRPr="00841D0A">
        <w:rPr>
          <w:i/>
          <w:sz w:val="22"/>
          <w:szCs w:val="22"/>
        </w:rPr>
        <w:t xml:space="preserve"> n, </w:t>
      </w:r>
      <w:proofErr w:type="spellStart"/>
      <w:r w:rsidRPr="00841D0A">
        <w:rPr>
          <w:i/>
          <w:sz w:val="22"/>
          <w:szCs w:val="22"/>
        </w:rPr>
        <w:t>int</w:t>
      </w:r>
      <w:proofErr w:type="spellEnd"/>
      <w:r w:rsidRPr="00841D0A">
        <w:rPr>
          <w:i/>
          <w:sz w:val="22"/>
          <w:szCs w:val="22"/>
        </w:rPr>
        <w:t xml:space="preserve"> m){</w:t>
      </w:r>
    </w:p>
    <w:p w14:paraId="036DC22E" w14:textId="77777777" w:rsidR="00841D0A" w:rsidRPr="00841D0A" w:rsidRDefault="00841D0A" w:rsidP="00841D0A">
      <w:pPr>
        <w:ind w:left="360"/>
        <w:jc w:val="both"/>
        <w:rPr>
          <w:i/>
          <w:sz w:val="22"/>
          <w:szCs w:val="22"/>
        </w:rPr>
      </w:pPr>
      <w:r w:rsidRPr="00841D0A">
        <w:rPr>
          <w:i/>
          <w:sz w:val="22"/>
          <w:szCs w:val="22"/>
        </w:rPr>
        <w:t xml:space="preserve"> </w:t>
      </w:r>
      <w:proofErr w:type="spellStart"/>
      <w:proofErr w:type="gramStart"/>
      <w:r w:rsidRPr="00841D0A">
        <w:rPr>
          <w:i/>
          <w:sz w:val="22"/>
          <w:szCs w:val="22"/>
        </w:rPr>
        <w:t>if</w:t>
      </w:r>
      <w:proofErr w:type="spellEnd"/>
      <w:r w:rsidRPr="00841D0A">
        <w:rPr>
          <w:i/>
          <w:sz w:val="22"/>
          <w:szCs w:val="22"/>
        </w:rPr>
        <w:t>(</w:t>
      </w:r>
      <w:proofErr w:type="gramEnd"/>
      <w:r w:rsidRPr="00841D0A">
        <w:rPr>
          <w:i/>
          <w:sz w:val="22"/>
          <w:szCs w:val="22"/>
        </w:rPr>
        <w:t xml:space="preserve">n % m == 2) </w:t>
      </w:r>
      <w:proofErr w:type="spellStart"/>
      <w:r w:rsidRPr="00841D0A">
        <w:rPr>
          <w:i/>
          <w:sz w:val="22"/>
          <w:szCs w:val="22"/>
        </w:rPr>
        <w:t>return</w:t>
      </w:r>
      <w:proofErr w:type="spellEnd"/>
      <w:r w:rsidRPr="00841D0A">
        <w:rPr>
          <w:i/>
          <w:sz w:val="22"/>
          <w:szCs w:val="22"/>
        </w:rPr>
        <w:t xml:space="preserve"> n;</w:t>
      </w:r>
    </w:p>
    <w:p w14:paraId="24BF1F9A" w14:textId="77777777" w:rsidR="00841D0A" w:rsidRPr="00841D0A" w:rsidRDefault="00841D0A" w:rsidP="00841D0A">
      <w:pPr>
        <w:ind w:left="360"/>
        <w:jc w:val="both"/>
        <w:rPr>
          <w:i/>
          <w:sz w:val="22"/>
          <w:szCs w:val="22"/>
        </w:rPr>
      </w:pPr>
      <w:r w:rsidRPr="00841D0A">
        <w:rPr>
          <w:i/>
          <w:sz w:val="22"/>
          <w:szCs w:val="22"/>
        </w:rPr>
        <w:t xml:space="preserve"> </w:t>
      </w:r>
      <w:proofErr w:type="spellStart"/>
      <w:r w:rsidRPr="00841D0A">
        <w:rPr>
          <w:i/>
          <w:sz w:val="22"/>
          <w:szCs w:val="22"/>
        </w:rPr>
        <w:t>return</w:t>
      </w:r>
      <w:proofErr w:type="spellEnd"/>
      <w:r w:rsidRPr="00841D0A">
        <w:rPr>
          <w:i/>
          <w:sz w:val="22"/>
          <w:szCs w:val="22"/>
        </w:rPr>
        <w:t xml:space="preserve"> </w:t>
      </w:r>
      <w:proofErr w:type="spellStart"/>
      <w:proofErr w:type="gramStart"/>
      <w:r w:rsidRPr="00841D0A">
        <w:rPr>
          <w:i/>
          <w:sz w:val="22"/>
          <w:szCs w:val="22"/>
        </w:rPr>
        <w:t>fun</w:t>
      </w:r>
      <w:proofErr w:type="spellEnd"/>
      <w:r w:rsidRPr="00841D0A">
        <w:rPr>
          <w:i/>
          <w:sz w:val="22"/>
          <w:szCs w:val="22"/>
        </w:rPr>
        <w:t>(</w:t>
      </w:r>
      <w:proofErr w:type="gramEnd"/>
      <w:r w:rsidRPr="00841D0A">
        <w:rPr>
          <w:i/>
          <w:sz w:val="22"/>
          <w:szCs w:val="22"/>
        </w:rPr>
        <w:t>n + m, n - m);</w:t>
      </w:r>
    </w:p>
    <w:p w14:paraId="532C15F6" w14:textId="36C21747" w:rsidR="00841D0A" w:rsidRPr="00841D0A" w:rsidRDefault="00841D0A" w:rsidP="00841D0A">
      <w:pPr>
        <w:ind w:left="360"/>
        <w:jc w:val="both"/>
        <w:rPr>
          <w:i/>
          <w:sz w:val="22"/>
          <w:szCs w:val="22"/>
        </w:rPr>
      </w:pPr>
      <w:r w:rsidRPr="00841D0A">
        <w:rPr>
          <w:i/>
          <w:sz w:val="22"/>
          <w:szCs w:val="22"/>
        </w:rPr>
        <w:t>}</w:t>
      </w:r>
    </w:p>
    <w:p w14:paraId="4F03D449" w14:textId="60F3D806" w:rsidR="00841D0A" w:rsidRPr="00841D0A" w:rsidRDefault="00841D0A" w:rsidP="00841D0A">
      <w:pPr>
        <w:ind w:left="360"/>
        <w:jc w:val="both"/>
        <w:rPr>
          <w:i/>
          <w:sz w:val="22"/>
          <w:szCs w:val="22"/>
        </w:rPr>
      </w:pPr>
    </w:p>
    <w:p w14:paraId="05B3406A" w14:textId="48BADB01" w:rsidR="00841D0A" w:rsidRPr="00841D0A" w:rsidRDefault="00841D0A" w:rsidP="00841D0A">
      <w:pPr>
        <w:ind w:left="360"/>
        <w:jc w:val="both"/>
        <w:rPr>
          <w:i/>
          <w:sz w:val="22"/>
          <w:szCs w:val="22"/>
        </w:rPr>
      </w:pPr>
    </w:p>
    <w:p w14:paraId="43708D8E" w14:textId="77777777" w:rsidR="00841D0A" w:rsidRPr="00841D0A" w:rsidRDefault="00841D0A" w:rsidP="00841D0A">
      <w:pPr>
        <w:ind w:left="360"/>
        <w:jc w:val="both"/>
        <w:rPr>
          <w:i/>
          <w:sz w:val="22"/>
          <w:szCs w:val="22"/>
        </w:rPr>
      </w:pPr>
    </w:p>
    <w:p w14:paraId="5D534EFD" w14:textId="77777777" w:rsidR="00841D0A" w:rsidRPr="00841D0A" w:rsidRDefault="00841D0A" w:rsidP="00841D0A">
      <w:pPr>
        <w:ind w:left="360"/>
        <w:jc w:val="both"/>
        <w:rPr>
          <w:i/>
          <w:sz w:val="22"/>
          <w:szCs w:val="22"/>
        </w:rPr>
      </w:pPr>
      <w:r w:rsidRPr="00841D0A">
        <w:rPr>
          <w:i/>
          <w:sz w:val="22"/>
          <w:szCs w:val="22"/>
        </w:rPr>
        <w:t>Elija la respuesta que considere acertada:</w:t>
      </w:r>
    </w:p>
    <w:p w14:paraId="600A2AD5" w14:textId="77777777" w:rsidR="00841D0A" w:rsidRPr="00841D0A" w:rsidRDefault="00841D0A" w:rsidP="00841D0A">
      <w:pPr>
        <w:ind w:left="360"/>
        <w:jc w:val="both"/>
        <w:rPr>
          <w:i/>
          <w:sz w:val="22"/>
          <w:szCs w:val="22"/>
        </w:rPr>
      </w:pPr>
      <w:r w:rsidRPr="00841D0A">
        <w:rPr>
          <w:i/>
          <w:sz w:val="22"/>
          <w:szCs w:val="22"/>
        </w:rPr>
        <w:t>a. 11</w:t>
      </w:r>
    </w:p>
    <w:p w14:paraId="011A0EF1" w14:textId="77777777" w:rsidR="00841D0A" w:rsidRPr="00841D0A" w:rsidRDefault="00841D0A" w:rsidP="00841D0A">
      <w:pPr>
        <w:ind w:left="360"/>
        <w:jc w:val="both"/>
        <w:rPr>
          <w:i/>
          <w:sz w:val="22"/>
          <w:szCs w:val="22"/>
        </w:rPr>
      </w:pPr>
      <w:r w:rsidRPr="00841D0A">
        <w:rPr>
          <w:i/>
          <w:sz w:val="22"/>
          <w:szCs w:val="22"/>
        </w:rPr>
        <w:t>b. 5</w:t>
      </w:r>
    </w:p>
    <w:p w14:paraId="5FBBD3B2" w14:textId="77777777" w:rsidR="00841D0A" w:rsidRPr="00841D0A" w:rsidRDefault="00841D0A" w:rsidP="00841D0A">
      <w:pPr>
        <w:ind w:left="360"/>
        <w:jc w:val="both"/>
        <w:rPr>
          <w:i/>
          <w:sz w:val="22"/>
          <w:szCs w:val="22"/>
        </w:rPr>
      </w:pPr>
      <w:r w:rsidRPr="00841D0A">
        <w:rPr>
          <w:i/>
          <w:sz w:val="22"/>
          <w:szCs w:val="22"/>
        </w:rPr>
        <w:t>c. 22</w:t>
      </w:r>
    </w:p>
    <w:p w14:paraId="0BFE5C6F" w14:textId="468DC328" w:rsidR="00841D0A" w:rsidRPr="00841D0A" w:rsidRDefault="00841D0A" w:rsidP="00841D0A">
      <w:pPr>
        <w:ind w:left="360"/>
        <w:jc w:val="both"/>
        <w:rPr>
          <w:i/>
          <w:sz w:val="22"/>
          <w:szCs w:val="22"/>
        </w:rPr>
      </w:pPr>
      <w:r w:rsidRPr="00841D0A">
        <w:rPr>
          <w:i/>
          <w:sz w:val="22"/>
          <w:szCs w:val="22"/>
        </w:rPr>
        <w:t xml:space="preserve">d. 2 </w:t>
      </w:r>
      <w:r w:rsidRPr="00841D0A">
        <w:rPr>
          <w:i/>
          <w:sz w:val="22"/>
          <w:szCs w:val="22"/>
        </w:rPr>
        <w:cr/>
      </w:r>
    </w:p>
    <w:p w14:paraId="0EBF90D0" w14:textId="77777777" w:rsidR="00841D0A" w:rsidRPr="00841D0A" w:rsidRDefault="00841D0A" w:rsidP="00841D0A">
      <w:pPr>
        <w:ind w:left="360"/>
        <w:jc w:val="both"/>
        <w:rPr>
          <w:i/>
          <w:sz w:val="22"/>
          <w:szCs w:val="22"/>
        </w:rPr>
      </w:pPr>
      <w:r w:rsidRPr="00841D0A">
        <w:rPr>
          <w:i/>
          <w:sz w:val="22"/>
          <w:szCs w:val="22"/>
        </w:rPr>
        <w:t>R\ c. 22</w:t>
      </w:r>
    </w:p>
    <w:p w14:paraId="4784A208" w14:textId="7228FDC3" w:rsidR="00841D0A" w:rsidRPr="00841D0A" w:rsidRDefault="00841D0A" w:rsidP="00841D0A">
      <w:pPr>
        <w:ind w:left="360"/>
        <w:jc w:val="both"/>
        <w:rPr>
          <w:i/>
          <w:sz w:val="22"/>
          <w:szCs w:val="22"/>
        </w:rPr>
      </w:pPr>
    </w:p>
    <w:p w14:paraId="200F5598" w14:textId="77777777" w:rsidR="00841D0A" w:rsidRPr="00841D0A" w:rsidRDefault="00841D0A" w:rsidP="00841D0A">
      <w:pPr>
        <w:ind w:left="360"/>
        <w:jc w:val="both"/>
        <w:rPr>
          <w:i/>
          <w:sz w:val="22"/>
          <w:szCs w:val="22"/>
        </w:rPr>
      </w:pPr>
      <w:r w:rsidRPr="00841D0A">
        <w:rPr>
          <w:b/>
          <w:bCs/>
          <w:i/>
          <w:color w:val="002060"/>
          <w:sz w:val="22"/>
          <w:szCs w:val="22"/>
        </w:rPr>
        <w:t xml:space="preserve">4.9 </w:t>
      </w:r>
      <w:r w:rsidRPr="00841D0A">
        <w:rPr>
          <w:i/>
          <w:sz w:val="22"/>
          <w:szCs w:val="22"/>
        </w:rPr>
        <w:t xml:space="preserve">Considere el siguiente programa. ¿Cuál es la salida para </w:t>
      </w:r>
      <w:proofErr w:type="spellStart"/>
      <w:proofErr w:type="gramStart"/>
      <w:r w:rsidRPr="00841D0A">
        <w:rPr>
          <w:i/>
          <w:sz w:val="22"/>
          <w:szCs w:val="22"/>
        </w:rPr>
        <w:t>fun</w:t>
      </w:r>
      <w:proofErr w:type="spellEnd"/>
      <w:r w:rsidRPr="00841D0A">
        <w:rPr>
          <w:i/>
          <w:sz w:val="22"/>
          <w:szCs w:val="22"/>
        </w:rPr>
        <w:t>(</w:t>
      </w:r>
      <w:proofErr w:type="gramEnd"/>
      <w:r w:rsidRPr="00841D0A">
        <w:rPr>
          <w:i/>
          <w:sz w:val="22"/>
          <w:szCs w:val="22"/>
        </w:rPr>
        <w:t>1,4)?</w:t>
      </w:r>
    </w:p>
    <w:p w14:paraId="075373C0" w14:textId="0B9D8FFB" w:rsidR="00841D0A" w:rsidRPr="00841D0A" w:rsidRDefault="00841D0A" w:rsidP="00841D0A">
      <w:pPr>
        <w:ind w:left="360"/>
        <w:jc w:val="both"/>
        <w:rPr>
          <w:i/>
          <w:sz w:val="22"/>
          <w:szCs w:val="22"/>
        </w:rPr>
      </w:pPr>
      <w:r w:rsidRPr="00841D0A">
        <w:rPr>
          <w:i/>
          <w:sz w:val="22"/>
          <w:szCs w:val="22"/>
        </w:rPr>
        <w:t xml:space="preserve">Como un ejemplo: </w:t>
      </w:r>
      <w:proofErr w:type="spellStart"/>
      <w:proofErr w:type="gramStart"/>
      <w:r w:rsidRPr="00841D0A">
        <w:rPr>
          <w:i/>
          <w:sz w:val="22"/>
          <w:szCs w:val="22"/>
        </w:rPr>
        <w:t>fun</w:t>
      </w:r>
      <w:proofErr w:type="spellEnd"/>
      <w:r w:rsidRPr="00841D0A">
        <w:rPr>
          <w:i/>
          <w:sz w:val="22"/>
          <w:szCs w:val="22"/>
        </w:rPr>
        <w:t>(</w:t>
      </w:r>
      <w:proofErr w:type="gramEnd"/>
      <w:r w:rsidRPr="00841D0A">
        <w:rPr>
          <w:i/>
          <w:sz w:val="22"/>
          <w:szCs w:val="22"/>
        </w:rPr>
        <w:t>1,2)=4.</w:t>
      </w:r>
    </w:p>
    <w:p w14:paraId="36A93E57" w14:textId="77777777" w:rsidR="00841D0A" w:rsidRPr="00841D0A" w:rsidRDefault="00841D0A" w:rsidP="00841D0A">
      <w:pPr>
        <w:ind w:left="360"/>
        <w:jc w:val="both"/>
        <w:rPr>
          <w:i/>
          <w:sz w:val="22"/>
          <w:szCs w:val="22"/>
        </w:rPr>
      </w:pPr>
    </w:p>
    <w:p w14:paraId="278C43D3" w14:textId="77777777" w:rsidR="00841D0A" w:rsidRPr="00841D0A" w:rsidRDefault="00841D0A" w:rsidP="00841D0A">
      <w:pPr>
        <w:ind w:left="360"/>
        <w:jc w:val="both"/>
        <w:rPr>
          <w:i/>
          <w:sz w:val="22"/>
          <w:szCs w:val="22"/>
        </w:rPr>
      </w:pPr>
      <w:proofErr w:type="spellStart"/>
      <w:r w:rsidRPr="00841D0A">
        <w:rPr>
          <w:i/>
          <w:sz w:val="22"/>
          <w:szCs w:val="22"/>
        </w:rPr>
        <w:t>int</w:t>
      </w:r>
      <w:proofErr w:type="spellEnd"/>
      <w:r w:rsidRPr="00841D0A">
        <w:rPr>
          <w:i/>
          <w:sz w:val="22"/>
          <w:szCs w:val="22"/>
        </w:rPr>
        <w:t xml:space="preserve"> </w:t>
      </w:r>
      <w:proofErr w:type="spellStart"/>
      <w:proofErr w:type="gramStart"/>
      <w:r w:rsidRPr="00841D0A">
        <w:rPr>
          <w:i/>
          <w:sz w:val="22"/>
          <w:szCs w:val="22"/>
        </w:rPr>
        <w:t>fun</w:t>
      </w:r>
      <w:proofErr w:type="spellEnd"/>
      <w:r w:rsidRPr="00841D0A">
        <w:rPr>
          <w:i/>
          <w:sz w:val="22"/>
          <w:szCs w:val="22"/>
        </w:rPr>
        <w:t>(</w:t>
      </w:r>
      <w:proofErr w:type="spellStart"/>
      <w:proofErr w:type="gramEnd"/>
      <w:r w:rsidRPr="00841D0A">
        <w:rPr>
          <w:i/>
          <w:sz w:val="22"/>
          <w:szCs w:val="22"/>
        </w:rPr>
        <w:t>int</w:t>
      </w:r>
      <w:proofErr w:type="spellEnd"/>
      <w:r w:rsidRPr="00841D0A">
        <w:rPr>
          <w:i/>
          <w:sz w:val="22"/>
          <w:szCs w:val="22"/>
        </w:rPr>
        <w:t xml:space="preserve"> </w:t>
      </w:r>
      <w:proofErr w:type="spellStart"/>
      <w:r w:rsidRPr="00841D0A">
        <w:rPr>
          <w:i/>
          <w:sz w:val="22"/>
          <w:szCs w:val="22"/>
        </w:rPr>
        <w:t>m,int</w:t>
      </w:r>
      <w:proofErr w:type="spellEnd"/>
      <w:r w:rsidRPr="00841D0A">
        <w:rPr>
          <w:i/>
          <w:sz w:val="22"/>
          <w:szCs w:val="22"/>
        </w:rPr>
        <w:t xml:space="preserve"> n){</w:t>
      </w:r>
    </w:p>
    <w:p w14:paraId="4B12BC89" w14:textId="77777777" w:rsidR="00841D0A" w:rsidRPr="00841D0A" w:rsidRDefault="00841D0A" w:rsidP="00841D0A">
      <w:pPr>
        <w:ind w:left="360"/>
        <w:jc w:val="both"/>
        <w:rPr>
          <w:i/>
          <w:sz w:val="22"/>
          <w:szCs w:val="22"/>
        </w:rPr>
      </w:pPr>
      <w:r w:rsidRPr="00841D0A">
        <w:rPr>
          <w:i/>
          <w:sz w:val="22"/>
          <w:szCs w:val="22"/>
        </w:rPr>
        <w:t xml:space="preserve"> </w:t>
      </w:r>
      <w:proofErr w:type="spellStart"/>
      <w:r w:rsidRPr="00841D0A">
        <w:rPr>
          <w:i/>
          <w:sz w:val="22"/>
          <w:szCs w:val="22"/>
        </w:rPr>
        <w:t>if</w:t>
      </w:r>
      <w:proofErr w:type="spellEnd"/>
      <w:r w:rsidRPr="00841D0A">
        <w:rPr>
          <w:i/>
          <w:sz w:val="22"/>
          <w:szCs w:val="22"/>
        </w:rPr>
        <w:t>(m==</w:t>
      </w:r>
      <w:proofErr w:type="gramStart"/>
      <w:r w:rsidRPr="00841D0A">
        <w:rPr>
          <w:i/>
          <w:sz w:val="22"/>
          <w:szCs w:val="22"/>
        </w:rPr>
        <w:t>0){</w:t>
      </w:r>
      <w:proofErr w:type="gramEnd"/>
    </w:p>
    <w:p w14:paraId="28D7A72B" w14:textId="77777777" w:rsidR="00841D0A" w:rsidRPr="00841D0A" w:rsidRDefault="00841D0A" w:rsidP="00841D0A">
      <w:pPr>
        <w:ind w:left="360"/>
        <w:jc w:val="both"/>
        <w:rPr>
          <w:i/>
          <w:sz w:val="22"/>
          <w:szCs w:val="22"/>
        </w:rPr>
      </w:pPr>
      <w:r w:rsidRPr="00841D0A">
        <w:rPr>
          <w:i/>
          <w:sz w:val="22"/>
          <w:szCs w:val="22"/>
        </w:rPr>
        <w:t xml:space="preserve"> </w:t>
      </w:r>
      <w:proofErr w:type="spellStart"/>
      <w:r w:rsidRPr="00841D0A">
        <w:rPr>
          <w:i/>
          <w:sz w:val="22"/>
          <w:szCs w:val="22"/>
        </w:rPr>
        <w:t>return</w:t>
      </w:r>
      <w:proofErr w:type="spellEnd"/>
      <w:r w:rsidRPr="00841D0A">
        <w:rPr>
          <w:i/>
          <w:sz w:val="22"/>
          <w:szCs w:val="22"/>
        </w:rPr>
        <w:t xml:space="preserve"> (n+1);</w:t>
      </w:r>
    </w:p>
    <w:p w14:paraId="7434D676" w14:textId="77777777" w:rsidR="00841D0A" w:rsidRPr="00841D0A" w:rsidRDefault="00841D0A" w:rsidP="00841D0A">
      <w:pPr>
        <w:ind w:left="360"/>
        <w:jc w:val="both"/>
        <w:rPr>
          <w:i/>
          <w:sz w:val="22"/>
          <w:szCs w:val="22"/>
        </w:rPr>
      </w:pPr>
      <w:r w:rsidRPr="00841D0A">
        <w:rPr>
          <w:i/>
          <w:sz w:val="22"/>
          <w:szCs w:val="22"/>
        </w:rPr>
        <w:t xml:space="preserve"> }</w:t>
      </w:r>
    </w:p>
    <w:p w14:paraId="2A1475C3" w14:textId="77777777" w:rsidR="00841D0A" w:rsidRPr="00841D0A" w:rsidRDefault="00841D0A" w:rsidP="00841D0A">
      <w:pPr>
        <w:ind w:left="360"/>
        <w:jc w:val="both"/>
        <w:rPr>
          <w:i/>
          <w:sz w:val="22"/>
          <w:szCs w:val="22"/>
        </w:rPr>
      </w:pPr>
      <w:r w:rsidRPr="00841D0A">
        <w:rPr>
          <w:i/>
          <w:sz w:val="22"/>
          <w:szCs w:val="22"/>
        </w:rPr>
        <w:t xml:space="preserve"> </w:t>
      </w:r>
      <w:proofErr w:type="spellStart"/>
      <w:r w:rsidRPr="00841D0A">
        <w:rPr>
          <w:i/>
          <w:sz w:val="22"/>
          <w:szCs w:val="22"/>
        </w:rPr>
        <w:t>if</w:t>
      </w:r>
      <w:proofErr w:type="spellEnd"/>
      <w:r w:rsidRPr="00841D0A">
        <w:rPr>
          <w:i/>
          <w:sz w:val="22"/>
          <w:szCs w:val="22"/>
        </w:rPr>
        <w:t>(m&gt;0 &amp;&amp; n==</w:t>
      </w:r>
      <w:proofErr w:type="gramStart"/>
      <w:r w:rsidRPr="00841D0A">
        <w:rPr>
          <w:i/>
          <w:sz w:val="22"/>
          <w:szCs w:val="22"/>
        </w:rPr>
        <w:t>0){</w:t>
      </w:r>
      <w:proofErr w:type="gramEnd"/>
    </w:p>
    <w:p w14:paraId="6DF68E48" w14:textId="77777777" w:rsidR="00841D0A" w:rsidRPr="00841D0A" w:rsidRDefault="00841D0A" w:rsidP="00841D0A">
      <w:pPr>
        <w:ind w:left="360"/>
        <w:jc w:val="both"/>
        <w:rPr>
          <w:i/>
          <w:sz w:val="22"/>
          <w:szCs w:val="22"/>
        </w:rPr>
      </w:pPr>
      <w:r w:rsidRPr="00841D0A">
        <w:rPr>
          <w:i/>
          <w:sz w:val="22"/>
          <w:szCs w:val="22"/>
        </w:rPr>
        <w:t xml:space="preserve"> </w:t>
      </w:r>
      <w:proofErr w:type="spellStart"/>
      <w:r w:rsidRPr="00841D0A">
        <w:rPr>
          <w:i/>
          <w:sz w:val="22"/>
          <w:szCs w:val="22"/>
        </w:rPr>
        <w:t>return</w:t>
      </w:r>
      <w:proofErr w:type="spellEnd"/>
      <w:r w:rsidRPr="00841D0A">
        <w:rPr>
          <w:i/>
          <w:sz w:val="22"/>
          <w:szCs w:val="22"/>
        </w:rPr>
        <w:t xml:space="preserve"> </w:t>
      </w:r>
      <w:proofErr w:type="spellStart"/>
      <w:r w:rsidRPr="00841D0A">
        <w:rPr>
          <w:i/>
          <w:sz w:val="22"/>
          <w:szCs w:val="22"/>
        </w:rPr>
        <w:t>fun</w:t>
      </w:r>
      <w:proofErr w:type="spellEnd"/>
      <w:r w:rsidRPr="00841D0A">
        <w:rPr>
          <w:i/>
          <w:sz w:val="22"/>
          <w:szCs w:val="22"/>
        </w:rPr>
        <w:t>(m-1,1);</w:t>
      </w:r>
    </w:p>
    <w:p w14:paraId="26BD5532" w14:textId="77777777" w:rsidR="00841D0A" w:rsidRPr="00841D0A" w:rsidRDefault="00841D0A" w:rsidP="00841D0A">
      <w:pPr>
        <w:ind w:left="360"/>
        <w:jc w:val="both"/>
        <w:rPr>
          <w:i/>
          <w:sz w:val="22"/>
          <w:szCs w:val="22"/>
        </w:rPr>
      </w:pPr>
      <w:r w:rsidRPr="00841D0A">
        <w:rPr>
          <w:i/>
          <w:sz w:val="22"/>
          <w:szCs w:val="22"/>
        </w:rPr>
        <w:t xml:space="preserve"> }</w:t>
      </w:r>
    </w:p>
    <w:p w14:paraId="487A2E83" w14:textId="77777777" w:rsidR="00841D0A" w:rsidRPr="00841D0A" w:rsidRDefault="00841D0A" w:rsidP="00841D0A">
      <w:pPr>
        <w:ind w:left="360"/>
        <w:jc w:val="both"/>
        <w:rPr>
          <w:i/>
          <w:sz w:val="22"/>
          <w:szCs w:val="22"/>
        </w:rPr>
      </w:pPr>
      <w:r w:rsidRPr="00841D0A">
        <w:rPr>
          <w:i/>
          <w:sz w:val="22"/>
          <w:szCs w:val="22"/>
        </w:rPr>
        <w:t xml:space="preserve"> </w:t>
      </w:r>
      <w:proofErr w:type="spellStart"/>
      <w:r w:rsidRPr="00841D0A">
        <w:rPr>
          <w:i/>
          <w:sz w:val="22"/>
          <w:szCs w:val="22"/>
        </w:rPr>
        <w:t>int</w:t>
      </w:r>
      <w:proofErr w:type="spellEnd"/>
      <w:r w:rsidRPr="00841D0A">
        <w:rPr>
          <w:i/>
          <w:sz w:val="22"/>
          <w:szCs w:val="22"/>
        </w:rPr>
        <w:t xml:space="preserve"> a=</w:t>
      </w:r>
      <w:proofErr w:type="spellStart"/>
      <w:r w:rsidRPr="00841D0A">
        <w:rPr>
          <w:i/>
          <w:sz w:val="22"/>
          <w:szCs w:val="22"/>
        </w:rPr>
        <w:t>fun</w:t>
      </w:r>
      <w:proofErr w:type="spellEnd"/>
      <w:r w:rsidRPr="00841D0A">
        <w:rPr>
          <w:i/>
          <w:sz w:val="22"/>
          <w:szCs w:val="22"/>
        </w:rPr>
        <w:t>(</w:t>
      </w:r>
      <w:proofErr w:type="gramStart"/>
      <w:r w:rsidRPr="00841D0A">
        <w:rPr>
          <w:i/>
          <w:sz w:val="22"/>
          <w:szCs w:val="22"/>
        </w:rPr>
        <w:t>m,n</w:t>
      </w:r>
      <w:proofErr w:type="gramEnd"/>
      <w:r w:rsidRPr="00841D0A">
        <w:rPr>
          <w:i/>
          <w:sz w:val="22"/>
          <w:szCs w:val="22"/>
        </w:rPr>
        <w:t>-1);</w:t>
      </w:r>
    </w:p>
    <w:p w14:paraId="12573F25" w14:textId="77777777" w:rsidR="00841D0A" w:rsidRPr="00841D0A" w:rsidRDefault="00841D0A" w:rsidP="00841D0A">
      <w:pPr>
        <w:ind w:left="360"/>
        <w:jc w:val="both"/>
        <w:rPr>
          <w:i/>
          <w:sz w:val="22"/>
          <w:szCs w:val="22"/>
        </w:rPr>
      </w:pPr>
      <w:r w:rsidRPr="00841D0A">
        <w:rPr>
          <w:i/>
          <w:sz w:val="22"/>
          <w:szCs w:val="22"/>
        </w:rPr>
        <w:t xml:space="preserve"> </w:t>
      </w:r>
      <w:proofErr w:type="spellStart"/>
      <w:r w:rsidRPr="00841D0A">
        <w:rPr>
          <w:i/>
          <w:sz w:val="22"/>
          <w:szCs w:val="22"/>
        </w:rPr>
        <w:t>return</w:t>
      </w:r>
      <w:proofErr w:type="spellEnd"/>
      <w:r w:rsidRPr="00841D0A">
        <w:rPr>
          <w:i/>
          <w:sz w:val="22"/>
          <w:szCs w:val="22"/>
        </w:rPr>
        <w:t xml:space="preserve"> </w:t>
      </w:r>
      <w:proofErr w:type="spellStart"/>
      <w:r w:rsidRPr="00841D0A">
        <w:rPr>
          <w:i/>
          <w:sz w:val="22"/>
          <w:szCs w:val="22"/>
        </w:rPr>
        <w:t>fun</w:t>
      </w:r>
      <w:proofErr w:type="spellEnd"/>
      <w:r w:rsidRPr="00841D0A">
        <w:rPr>
          <w:i/>
          <w:sz w:val="22"/>
          <w:szCs w:val="22"/>
        </w:rPr>
        <w:t>(m-</w:t>
      </w:r>
      <w:proofErr w:type="gramStart"/>
      <w:r w:rsidRPr="00841D0A">
        <w:rPr>
          <w:i/>
          <w:sz w:val="22"/>
          <w:szCs w:val="22"/>
        </w:rPr>
        <w:t>1,a</w:t>
      </w:r>
      <w:proofErr w:type="gramEnd"/>
      <w:r w:rsidRPr="00841D0A">
        <w:rPr>
          <w:i/>
          <w:sz w:val="22"/>
          <w:szCs w:val="22"/>
        </w:rPr>
        <w:t>);</w:t>
      </w:r>
    </w:p>
    <w:p w14:paraId="381E22F8" w14:textId="02CA354C" w:rsidR="00841D0A" w:rsidRPr="00841D0A" w:rsidRDefault="00841D0A" w:rsidP="00841D0A">
      <w:pPr>
        <w:ind w:left="360"/>
        <w:jc w:val="both"/>
        <w:rPr>
          <w:i/>
          <w:sz w:val="22"/>
          <w:szCs w:val="22"/>
        </w:rPr>
      </w:pPr>
      <w:r w:rsidRPr="00841D0A">
        <w:rPr>
          <w:i/>
          <w:sz w:val="22"/>
          <w:szCs w:val="22"/>
        </w:rPr>
        <w:t>}</w:t>
      </w:r>
    </w:p>
    <w:p w14:paraId="226B5B62" w14:textId="77777777" w:rsidR="00841D0A" w:rsidRPr="00841D0A" w:rsidRDefault="00841D0A" w:rsidP="00841D0A">
      <w:pPr>
        <w:ind w:left="360"/>
        <w:jc w:val="both"/>
        <w:rPr>
          <w:i/>
          <w:sz w:val="22"/>
          <w:szCs w:val="22"/>
        </w:rPr>
      </w:pPr>
    </w:p>
    <w:p w14:paraId="7730443B" w14:textId="77777777" w:rsidR="00841D0A" w:rsidRPr="00841D0A" w:rsidRDefault="00841D0A" w:rsidP="00841D0A">
      <w:pPr>
        <w:ind w:left="360"/>
        <w:jc w:val="both"/>
        <w:rPr>
          <w:i/>
          <w:sz w:val="22"/>
          <w:szCs w:val="22"/>
        </w:rPr>
      </w:pPr>
      <w:r w:rsidRPr="00841D0A">
        <w:rPr>
          <w:i/>
          <w:sz w:val="22"/>
          <w:szCs w:val="22"/>
        </w:rPr>
        <w:t>Elija la respuesta que considere acertada:</w:t>
      </w:r>
    </w:p>
    <w:p w14:paraId="11B677DC" w14:textId="77777777" w:rsidR="00841D0A" w:rsidRPr="00841D0A" w:rsidRDefault="00841D0A" w:rsidP="00841D0A">
      <w:pPr>
        <w:ind w:left="360"/>
        <w:jc w:val="both"/>
        <w:rPr>
          <w:i/>
          <w:sz w:val="22"/>
          <w:szCs w:val="22"/>
        </w:rPr>
      </w:pPr>
      <w:r w:rsidRPr="00841D0A">
        <w:rPr>
          <w:i/>
          <w:sz w:val="22"/>
          <w:szCs w:val="22"/>
        </w:rPr>
        <w:t>a. 4</w:t>
      </w:r>
    </w:p>
    <w:p w14:paraId="2020E01B" w14:textId="77777777" w:rsidR="00841D0A" w:rsidRPr="00841D0A" w:rsidRDefault="00841D0A" w:rsidP="00841D0A">
      <w:pPr>
        <w:ind w:left="360"/>
        <w:jc w:val="both"/>
        <w:rPr>
          <w:i/>
          <w:sz w:val="22"/>
          <w:szCs w:val="22"/>
        </w:rPr>
      </w:pPr>
      <w:r w:rsidRPr="00841D0A">
        <w:rPr>
          <w:i/>
          <w:sz w:val="22"/>
          <w:szCs w:val="22"/>
        </w:rPr>
        <w:t>b. 6</w:t>
      </w:r>
    </w:p>
    <w:p w14:paraId="28423397" w14:textId="77777777" w:rsidR="00841D0A" w:rsidRPr="00841D0A" w:rsidRDefault="00841D0A" w:rsidP="00841D0A">
      <w:pPr>
        <w:ind w:left="360"/>
        <w:jc w:val="both"/>
        <w:rPr>
          <w:i/>
          <w:sz w:val="22"/>
          <w:szCs w:val="22"/>
        </w:rPr>
      </w:pPr>
      <w:r w:rsidRPr="00841D0A">
        <w:rPr>
          <w:i/>
          <w:sz w:val="22"/>
          <w:szCs w:val="22"/>
        </w:rPr>
        <w:t>c. 5</w:t>
      </w:r>
    </w:p>
    <w:p w14:paraId="299C2125" w14:textId="15C96540" w:rsidR="00841D0A" w:rsidRPr="00841D0A" w:rsidRDefault="00841D0A" w:rsidP="00841D0A">
      <w:pPr>
        <w:ind w:left="360"/>
        <w:jc w:val="both"/>
        <w:rPr>
          <w:i/>
          <w:sz w:val="22"/>
          <w:szCs w:val="22"/>
        </w:rPr>
      </w:pPr>
      <w:r w:rsidRPr="00841D0A">
        <w:rPr>
          <w:i/>
          <w:sz w:val="22"/>
          <w:szCs w:val="22"/>
        </w:rPr>
        <w:lastRenderedPageBreak/>
        <w:t>d. 12</w:t>
      </w:r>
    </w:p>
    <w:p w14:paraId="6A3E1353" w14:textId="6A785781" w:rsidR="00841D0A" w:rsidRPr="00841D0A" w:rsidRDefault="00841D0A" w:rsidP="00841D0A">
      <w:pPr>
        <w:ind w:left="360"/>
        <w:jc w:val="both"/>
        <w:rPr>
          <w:i/>
          <w:sz w:val="22"/>
          <w:szCs w:val="22"/>
        </w:rPr>
      </w:pPr>
    </w:p>
    <w:p w14:paraId="45A6ADC6" w14:textId="77777777" w:rsidR="00917708" w:rsidRPr="00841D0A" w:rsidRDefault="00841D0A" w:rsidP="00917708">
      <w:pPr>
        <w:ind w:left="360"/>
        <w:jc w:val="both"/>
        <w:rPr>
          <w:i/>
          <w:sz w:val="22"/>
          <w:szCs w:val="22"/>
        </w:rPr>
      </w:pPr>
      <w:r w:rsidRPr="00841D0A">
        <w:rPr>
          <w:i/>
          <w:sz w:val="22"/>
          <w:szCs w:val="22"/>
        </w:rPr>
        <w:t xml:space="preserve">R\ </w:t>
      </w:r>
      <w:r w:rsidR="00917708" w:rsidRPr="00841D0A">
        <w:rPr>
          <w:i/>
          <w:sz w:val="22"/>
          <w:szCs w:val="22"/>
        </w:rPr>
        <w:t>b. 6</w:t>
      </w:r>
    </w:p>
    <w:p w14:paraId="34FE0071" w14:textId="0F63C6B8" w:rsidR="00841D0A" w:rsidRPr="00841D0A" w:rsidRDefault="00841D0A" w:rsidP="00917708">
      <w:pPr>
        <w:jc w:val="both"/>
        <w:rPr>
          <w:i/>
          <w:sz w:val="22"/>
          <w:szCs w:val="22"/>
        </w:rPr>
      </w:pPr>
    </w:p>
    <w:p w14:paraId="7575A1B4" w14:textId="5158D40C" w:rsidR="00841D0A" w:rsidRPr="00841D0A" w:rsidRDefault="00841D0A" w:rsidP="00841D0A">
      <w:pPr>
        <w:ind w:left="360"/>
        <w:jc w:val="both"/>
        <w:rPr>
          <w:i/>
          <w:sz w:val="22"/>
          <w:szCs w:val="22"/>
        </w:rPr>
      </w:pPr>
      <w:r w:rsidRPr="00841D0A">
        <w:rPr>
          <w:b/>
          <w:bCs/>
          <w:i/>
          <w:color w:val="002060"/>
          <w:sz w:val="22"/>
          <w:szCs w:val="22"/>
        </w:rPr>
        <w:t xml:space="preserve">4.10 </w:t>
      </w:r>
      <w:proofErr w:type="spellStart"/>
      <w:r w:rsidRPr="00841D0A">
        <w:rPr>
          <w:i/>
          <w:sz w:val="22"/>
          <w:szCs w:val="22"/>
        </w:rPr>
        <w:t>Lika</w:t>
      </w:r>
      <w:proofErr w:type="spellEnd"/>
      <w:r w:rsidRPr="00841D0A">
        <w:rPr>
          <w:i/>
          <w:sz w:val="22"/>
          <w:szCs w:val="22"/>
        </w:rPr>
        <w:t xml:space="preserve"> y </w:t>
      </w:r>
      <w:proofErr w:type="spellStart"/>
      <w:r w:rsidRPr="00841D0A">
        <w:rPr>
          <w:i/>
          <w:sz w:val="22"/>
          <w:szCs w:val="22"/>
        </w:rPr>
        <w:t>Kefo</w:t>
      </w:r>
      <w:proofErr w:type="spellEnd"/>
      <w:r w:rsidRPr="00841D0A">
        <w:rPr>
          <w:i/>
          <w:sz w:val="22"/>
          <w:szCs w:val="22"/>
        </w:rPr>
        <w:t xml:space="preserve"> están estudiando para el examen de matemáticas en su</w:t>
      </w:r>
    </w:p>
    <w:p w14:paraId="3CC95A92" w14:textId="77777777" w:rsidR="00841D0A" w:rsidRPr="00841D0A" w:rsidRDefault="00841D0A" w:rsidP="00841D0A">
      <w:pPr>
        <w:ind w:left="360"/>
        <w:jc w:val="both"/>
        <w:rPr>
          <w:i/>
          <w:sz w:val="22"/>
          <w:szCs w:val="22"/>
        </w:rPr>
      </w:pPr>
      <w:r w:rsidRPr="00841D0A">
        <w:rPr>
          <w:i/>
          <w:sz w:val="22"/>
          <w:szCs w:val="22"/>
        </w:rPr>
        <w:t>colegio. Hoy, ellos encontraron muchas secuencias de números</w:t>
      </w:r>
    </w:p>
    <w:p w14:paraId="13A46756" w14:textId="77777777" w:rsidR="00841D0A" w:rsidRPr="00841D0A" w:rsidRDefault="00841D0A" w:rsidP="00841D0A">
      <w:pPr>
        <w:ind w:left="360"/>
        <w:jc w:val="both"/>
        <w:rPr>
          <w:i/>
          <w:sz w:val="22"/>
          <w:szCs w:val="22"/>
        </w:rPr>
      </w:pPr>
      <w:r w:rsidRPr="00841D0A">
        <w:rPr>
          <w:i/>
          <w:sz w:val="22"/>
          <w:szCs w:val="22"/>
        </w:rPr>
        <w:t xml:space="preserve">interesantes, una de ellas los números Fibonacci. Para </w:t>
      </w:r>
      <w:proofErr w:type="spellStart"/>
      <w:r w:rsidRPr="00841D0A">
        <w:rPr>
          <w:i/>
          <w:sz w:val="22"/>
          <w:szCs w:val="22"/>
        </w:rPr>
        <w:t>Lika</w:t>
      </w:r>
      <w:proofErr w:type="spellEnd"/>
      <w:r w:rsidRPr="00841D0A">
        <w:rPr>
          <w:i/>
          <w:sz w:val="22"/>
          <w:szCs w:val="22"/>
        </w:rPr>
        <w:t xml:space="preserve"> –que ya conocía</w:t>
      </w:r>
    </w:p>
    <w:p w14:paraId="251D0EFB" w14:textId="77777777" w:rsidR="00841D0A" w:rsidRPr="00841D0A" w:rsidRDefault="00841D0A" w:rsidP="00841D0A">
      <w:pPr>
        <w:ind w:left="360"/>
        <w:jc w:val="both"/>
        <w:rPr>
          <w:i/>
          <w:sz w:val="22"/>
          <w:szCs w:val="22"/>
        </w:rPr>
      </w:pPr>
      <w:r w:rsidRPr="00841D0A">
        <w:rPr>
          <w:i/>
          <w:sz w:val="22"/>
          <w:szCs w:val="22"/>
        </w:rPr>
        <w:t>estos números– se le hace aburrido escribirlos todos; sin embargo, ellos encontraron otra</w:t>
      </w:r>
    </w:p>
    <w:p w14:paraId="66D48A9F" w14:textId="77777777" w:rsidR="00841D0A" w:rsidRPr="00841D0A" w:rsidRDefault="00841D0A" w:rsidP="00841D0A">
      <w:pPr>
        <w:ind w:left="360"/>
        <w:jc w:val="both"/>
        <w:rPr>
          <w:i/>
          <w:sz w:val="22"/>
          <w:szCs w:val="22"/>
        </w:rPr>
      </w:pPr>
      <w:r w:rsidRPr="00841D0A">
        <w:rPr>
          <w:i/>
          <w:sz w:val="22"/>
          <w:szCs w:val="22"/>
        </w:rPr>
        <w:t>secuencia de números llamados los números de Lucas. En el libro donde ellos</w:t>
      </w:r>
    </w:p>
    <w:p w14:paraId="02D6F4FE" w14:textId="77777777" w:rsidR="00841D0A" w:rsidRPr="00841D0A" w:rsidRDefault="00841D0A" w:rsidP="00841D0A">
      <w:pPr>
        <w:ind w:left="360"/>
        <w:jc w:val="both"/>
        <w:rPr>
          <w:i/>
          <w:sz w:val="22"/>
          <w:szCs w:val="22"/>
        </w:rPr>
      </w:pPr>
      <w:r w:rsidRPr="00841D0A">
        <w:rPr>
          <w:i/>
          <w:sz w:val="22"/>
          <w:szCs w:val="22"/>
        </w:rPr>
        <w:t>encontraron esta secuencia de números, sólo hay 7 números pertenecientes a la</w:t>
      </w:r>
    </w:p>
    <w:p w14:paraId="0B817816" w14:textId="77777777" w:rsidR="00841D0A" w:rsidRPr="00841D0A" w:rsidRDefault="00841D0A" w:rsidP="00841D0A">
      <w:pPr>
        <w:ind w:left="360"/>
        <w:jc w:val="both"/>
        <w:rPr>
          <w:i/>
          <w:sz w:val="22"/>
          <w:szCs w:val="22"/>
        </w:rPr>
      </w:pPr>
      <w:r w:rsidRPr="00841D0A">
        <w:rPr>
          <w:i/>
          <w:sz w:val="22"/>
          <w:szCs w:val="22"/>
        </w:rPr>
        <w:t>secuencia y al final de la hoja dice: “¿Podrás definir una relación de recurrencia que nos</w:t>
      </w:r>
    </w:p>
    <w:p w14:paraId="00E8A63C" w14:textId="77777777" w:rsidR="00841D0A" w:rsidRPr="00841D0A" w:rsidRDefault="00841D0A" w:rsidP="00841D0A">
      <w:pPr>
        <w:ind w:left="360"/>
        <w:jc w:val="both"/>
        <w:rPr>
          <w:i/>
          <w:sz w:val="22"/>
          <w:szCs w:val="22"/>
        </w:rPr>
      </w:pPr>
      <w:r w:rsidRPr="00841D0A">
        <w:rPr>
          <w:i/>
          <w:sz w:val="22"/>
          <w:szCs w:val="22"/>
        </w:rPr>
        <w:t>permita deducir el n-</w:t>
      </w:r>
      <w:proofErr w:type="spellStart"/>
      <w:r w:rsidRPr="00841D0A">
        <w:rPr>
          <w:i/>
          <w:sz w:val="22"/>
          <w:szCs w:val="22"/>
        </w:rPr>
        <w:t>ésimo</w:t>
      </w:r>
      <w:proofErr w:type="spellEnd"/>
      <w:r w:rsidRPr="00841D0A">
        <w:rPr>
          <w:i/>
          <w:sz w:val="22"/>
          <w:szCs w:val="22"/>
        </w:rPr>
        <w:t xml:space="preserve"> número de Lucas?” “Por supuesto” –dijeron ambos. Ahora,</w:t>
      </w:r>
    </w:p>
    <w:p w14:paraId="783E05C7" w14:textId="77777777" w:rsidR="00841D0A" w:rsidRPr="00841D0A" w:rsidRDefault="00841D0A" w:rsidP="00841D0A">
      <w:pPr>
        <w:ind w:left="360"/>
        <w:jc w:val="both"/>
        <w:rPr>
          <w:i/>
          <w:sz w:val="22"/>
          <w:szCs w:val="22"/>
        </w:rPr>
      </w:pPr>
      <w:r w:rsidRPr="00841D0A">
        <w:rPr>
          <w:i/>
          <w:sz w:val="22"/>
          <w:szCs w:val="22"/>
        </w:rPr>
        <w:t>ellos quieren escribir un algoritmo que nos permita retornar el n-</w:t>
      </w:r>
      <w:proofErr w:type="spellStart"/>
      <w:r w:rsidRPr="00841D0A">
        <w:rPr>
          <w:i/>
          <w:sz w:val="22"/>
          <w:szCs w:val="22"/>
        </w:rPr>
        <w:t>ésimo</w:t>
      </w:r>
      <w:proofErr w:type="spellEnd"/>
      <w:r w:rsidRPr="00841D0A">
        <w:rPr>
          <w:i/>
          <w:sz w:val="22"/>
          <w:szCs w:val="22"/>
        </w:rPr>
        <w:t xml:space="preserve"> número de Lucas.</w:t>
      </w:r>
    </w:p>
    <w:p w14:paraId="7E70AADD" w14:textId="77777777" w:rsidR="00841D0A" w:rsidRPr="00841D0A" w:rsidRDefault="00841D0A" w:rsidP="00841D0A">
      <w:pPr>
        <w:ind w:left="360"/>
        <w:jc w:val="both"/>
        <w:rPr>
          <w:i/>
          <w:sz w:val="22"/>
          <w:szCs w:val="22"/>
        </w:rPr>
      </w:pPr>
      <w:r w:rsidRPr="00841D0A">
        <w:rPr>
          <w:i/>
          <w:sz w:val="22"/>
          <w:szCs w:val="22"/>
        </w:rPr>
        <w:t>¿Puedes ayudarlos a escribir el algoritmo? La secuencia encontrada fue la siguiente: 2,</w:t>
      </w:r>
    </w:p>
    <w:p w14:paraId="4357E3A2" w14:textId="77777777" w:rsidR="00841D0A" w:rsidRPr="00841D0A" w:rsidRDefault="00841D0A" w:rsidP="00841D0A">
      <w:pPr>
        <w:ind w:left="360"/>
        <w:jc w:val="both"/>
        <w:rPr>
          <w:i/>
          <w:sz w:val="22"/>
          <w:szCs w:val="22"/>
        </w:rPr>
      </w:pPr>
      <w:r w:rsidRPr="00841D0A">
        <w:rPr>
          <w:i/>
          <w:sz w:val="22"/>
          <w:szCs w:val="22"/>
        </w:rPr>
        <w:t>1, 3, 4, 7, 11, 18, …. Se sabe que el número 2 y el número 1 son el primer y segundo</w:t>
      </w:r>
    </w:p>
    <w:p w14:paraId="1DC4A7BA" w14:textId="77777777" w:rsidR="00841D0A" w:rsidRPr="00841D0A" w:rsidRDefault="00841D0A" w:rsidP="00841D0A">
      <w:pPr>
        <w:ind w:left="360"/>
        <w:jc w:val="both"/>
        <w:rPr>
          <w:i/>
          <w:sz w:val="22"/>
          <w:szCs w:val="22"/>
        </w:rPr>
      </w:pPr>
      <w:r w:rsidRPr="00841D0A">
        <w:rPr>
          <w:i/>
          <w:sz w:val="22"/>
          <w:szCs w:val="22"/>
        </w:rPr>
        <w:t>término, respectivamente, de la secuencia de los números de Lucas. Al código le faltan</w:t>
      </w:r>
    </w:p>
    <w:p w14:paraId="1C63574D" w14:textId="77777777" w:rsidR="00841D0A" w:rsidRPr="00841D0A" w:rsidRDefault="00841D0A" w:rsidP="00841D0A">
      <w:pPr>
        <w:ind w:left="360"/>
        <w:jc w:val="both"/>
        <w:rPr>
          <w:i/>
          <w:sz w:val="22"/>
          <w:szCs w:val="22"/>
        </w:rPr>
      </w:pPr>
      <w:r w:rsidRPr="00841D0A">
        <w:rPr>
          <w:i/>
          <w:sz w:val="22"/>
          <w:szCs w:val="22"/>
        </w:rPr>
        <w:t>algunas líneas, para completar el ejercicio deberás completarlas.</w:t>
      </w:r>
    </w:p>
    <w:p w14:paraId="2A18D873" w14:textId="77777777" w:rsidR="00841D0A" w:rsidRPr="00841D0A" w:rsidRDefault="00841D0A" w:rsidP="00841D0A">
      <w:pPr>
        <w:ind w:left="360"/>
        <w:jc w:val="both"/>
        <w:rPr>
          <w:i/>
          <w:sz w:val="22"/>
          <w:szCs w:val="22"/>
        </w:rPr>
      </w:pPr>
      <w:r w:rsidRPr="00841D0A">
        <w:rPr>
          <w:i/>
          <w:sz w:val="22"/>
          <w:szCs w:val="22"/>
        </w:rPr>
        <w:t xml:space="preserve">1 </w:t>
      </w:r>
      <w:proofErr w:type="spellStart"/>
      <w:r w:rsidRPr="00841D0A">
        <w:rPr>
          <w:i/>
          <w:sz w:val="22"/>
          <w:szCs w:val="22"/>
        </w:rPr>
        <w:t>int</w:t>
      </w:r>
      <w:proofErr w:type="spellEnd"/>
      <w:r w:rsidRPr="00841D0A">
        <w:rPr>
          <w:i/>
          <w:sz w:val="22"/>
          <w:szCs w:val="22"/>
        </w:rPr>
        <w:t xml:space="preserve"> </w:t>
      </w:r>
      <w:proofErr w:type="gramStart"/>
      <w:r w:rsidRPr="00841D0A">
        <w:rPr>
          <w:i/>
          <w:sz w:val="22"/>
          <w:szCs w:val="22"/>
        </w:rPr>
        <w:t>lucas(</w:t>
      </w:r>
      <w:proofErr w:type="spellStart"/>
      <w:proofErr w:type="gramEnd"/>
      <w:r w:rsidRPr="00841D0A">
        <w:rPr>
          <w:i/>
          <w:sz w:val="22"/>
          <w:szCs w:val="22"/>
        </w:rPr>
        <w:t>int</w:t>
      </w:r>
      <w:proofErr w:type="spellEnd"/>
      <w:r w:rsidRPr="00841D0A">
        <w:rPr>
          <w:i/>
          <w:sz w:val="22"/>
          <w:szCs w:val="22"/>
        </w:rPr>
        <w:t xml:space="preserve"> n){</w:t>
      </w:r>
    </w:p>
    <w:p w14:paraId="16348574" w14:textId="77777777" w:rsidR="00841D0A" w:rsidRPr="00841D0A" w:rsidRDefault="00841D0A" w:rsidP="00841D0A">
      <w:pPr>
        <w:ind w:left="360"/>
        <w:jc w:val="both"/>
        <w:rPr>
          <w:i/>
          <w:sz w:val="22"/>
          <w:szCs w:val="22"/>
        </w:rPr>
      </w:pPr>
      <w:r w:rsidRPr="00841D0A">
        <w:rPr>
          <w:i/>
          <w:sz w:val="22"/>
          <w:szCs w:val="22"/>
        </w:rPr>
        <w:t xml:space="preserve">2 </w:t>
      </w:r>
      <w:proofErr w:type="spellStart"/>
      <w:proofErr w:type="gramStart"/>
      <w:r w:rsidRPr="00841D0A">
        <w:rPr>
          <w:i/>
          <w:sz w:val="22"/>
          <w:szCs w:val="22"/>
        </w:rPr>
        <w:t>if</w:t>
      </w:r>
      <w:proofErr w:type="spellEnd"/>
      <w:r w:rsidRPr="00841D0A">
        <w:rPr>
          <w:i/>
          <w:sz w:val="22"/>
          <w:szCs w:val="22"/>
        </w:rPr>
        <w:t>(</w:t>
      </w:r>
      <w:proofErr w:type="gramEnd"/>
      <w:r w:rsidRPr="00841D0A">
        <w:rPr>
          <w:i/>
          <w:sz w:val="22"/>
          <w:szCs w:val="22"/>
        </w:rPr>
        <w:t xml:space="preserve">n == 0) </w:t>
      </w:r>
      <w:proofErr w:type="spellStart"/>
      <w:r w:rsidRPr="00841D0A">
        <w:rPr>
          <w:i/>
          <w:sz w:val="22"/>
          <w:szCs w:val="22"/>
        </w:rPr>
        <w:t>return</w:t>
      </w:r>
      <w:proofErr w:type="spellEnd"/>
      <w:r w:rsidRPr="00841D0A">
        <w:rPr>
          <w:i/>
          <w:sz w:val="22"/>
          <w:szCs w:val="22"/>
        </w:rPr>
        <w:t xml:space="preserve"> 2;</w:t>
      </w:r>
    </w:p>
    <w:p w14:paraId="77F0662A" w14:textId="77777777" w:rsidR="00841D0A" w:rsidRPr="00841D0A" w:rsidRDefault="00841D0A" w:rsidP="00841D0A">
      <w:pPr>
        <w:ind w:left="360"/>
        <w:jc w:val="both"/>
        <w:rPr>
          <w:i/>
          <w:sz w:val="22"/>
          <w:szCs w:val="22"/>
        </w:rPr>
      </w:pPr>
      <w:r w:rsidRPr="00841D0A">
        <w:rPr>
          <w:i/>
          <w:sz w:val="22"/>
          <w:szCs w:val="22"/>
        </w:rPr>
        <w:t xml:space="preserve">3 </w:t>
      </w:r>
      <w:proofErr w:type="spellStart"/>
      <w:proofErr w:type="gramStart"/>
      <w:r w:rsidRPr="00841D0A">
        <w:rPr>
          <w:i/>
          <w:sz w:val="22"/>
          <w:szCs w:val="22"/>
        </w:rPr>
        <w:t>if</w:t>
      </w:r>
      <w:proofErr w:type="spellEnd"/>
      <w:r w:rsidRPr="00841D0A">
        <w:rPr>
          <w:i/>
          <w:sz w:val="22"/>
          <w:szCs w:val="22"/>
        </w:rPr>
        <w:t>(</w:t>
      </w:r>
      <w:proofErr w:type="gramEnd"/>
      <w:r w:rsidRPr="00841D0A">
        <w:rPr>
          <w:i/>
          <w:sz w:val="22"/>
          <w:szCs w:val="22"/>
        </w:rPr>
        <w:t xml:space="preserve">n == 1) </w:t>
      </w:r>
      <w:proofErr w:type="spellStart"/>
      <w:r w:rsidRPr="00841D0A">
        <w:rPr>
          <w:i/>
          <w:sz w:val="22"/>
          <w:szCs w:val="22"/>
        </w:rPr>
        <w:t>return</w:t>
      </w:r>
      <w:proofErr w:type="spellEnd"/>
      <w:r w:rsidRPr="00841D0A">
        <w:rPr>
          <w:i/>
          <w:sz w:val="22"/>
          <w:szCs w:val="22"/>
        </w:rPr>
        <w:t xml:space="preserve"> 1;</w:t>
      </w:r>
    </w:p>
    <w:p w14:paraId="5C8C4DD8" w14:textId="722BF65C" w:rsidR="00841D0A" w:rsidRPr="00841D0A" w:rsidRDefault="00841D0A" w:rsidP="00095ECC">
      <w:pPr>
        <w:ind w:left="360"/>
        <w:jc w:val="both"/>
        <w:rPr>
          <w:i/>
          <w:sz w:val="22"/>
          <w:szCs w:val="22"/>
        </w:rPr>
      </w:pPr>
      <w:r w:rsidRPr="00841D0A">
        <w:rPr>
          <w:i/>
          <w:sz w:val="22"/>
          <w:szCs w:val="22"/>
        </w:rPr>
        <w:t xml:space="preserve">4 </w:t>
      </w:r>
      <w:proofErr w:type="spellStart"/>
      <w:r w:rsidRPr="00841D0A">
        <w:rPr>
          <w:i/>
          <w:sz w:val="22"/>
          <w:szCs w:val="22"/>
        </w:rPr>
        <w:t>return</w:t>
      </w:r>
      <w:proofErr w:type="spellEnd"/>
      <w:r w:rsidRPr="00841D0A">
        <w:rPr>
          <w:i/>
          <w:sz w:val="22"/>
          <w:szCs w:val="22"/>
        </w:rPr>
        <w:t xml:space="preserve"> lucas</w:t>
      </w:r>
      <w:r w:rsidR="0087483B">
        <w:rPr>
          <w:i/>
          <w:sz w:val="22"/>
          <w:szCs w:val="22"/>
        </w:rPr>
        <w:t xml:space="preserve"> </w:t>
      </w:r>
      <w:r w:rsidRPr="00841D0A">
        <w:rPr>
          <w:i/>
          <w:sz w:val="22"/>
          <w:szCs w:val="22"/>
        </w:rPr>
        <w:t>(</w:t>
      </w:r>
      <w:proofErr w:type="spellStart"/>
      <w:r w:rsidR="00095ECC">
        <w:rPr>
          <w:i/>
          <w:sz w:val="22"/>
          <w:szCs w:val="22"/>
        </w:rPr>
        <w:t>return</w:t>
      </w:r>
      <w:proofErr w:type="spellEnd"/>
      <w:r w:rsidR="00095ECC">
        <w:rPr>
          <w:i/>
          <w:sz w:val="22"/>
          <w:szCs w:val="22"/>
        </w:rPr>
        <w:t xml:space="preserve"> lucas(n-1</w:t>
      </w:r>
      <w:r w:rsidRPr="00841D0A">
        <w:rPr>
          <w:i/>
          <w:sz w:val="22"/>
          <w:szCs w:val="22"/>
        </w:rPr>
        <w:t xml:space="preserve">) + </w:t>
      </w:r>
      <w:r w:rsidR="00095ECC">
        <w:rPr>
          <w:i/>
          <w:sz w:val="22"/>
          <w:szCs w:val="22"/>
        </w:rPr>
        <w:t>lucas(n-2)</w:t>
      </w:r>
      <w:r w:rsidRPr="00841D0A">
        <w:rPr>
          <w:i/>
          <w:sz w:val="22"/>
          <w:szCs w:val="22"/>
        </w:rPr>
        <w:t>;</w:t>
      </w:r>
    </w:p>
    <w:p w14:paraId="0D934997" w14:textId="2E0C4EEC" w:rsidR="00841D0A" w:rsidRPr="00841D0A" w:rsidRDefault="00841D0A" w:rsidP="00841D0A">
      <w:pPr>
        <w:pStyle w:val="Prrafodelista"/>
        <w:numPr>
          <w:ilvl w:val="0"/>
          <w:numId w:val="19"/>
        </w:numPr>
        <w:jc w:val="both"/>
        <w:rPr>
          <w:i/>
          <w:sz w:val="22"/>
          <w:szCs w:val="22"/>
        </w:rPr>
      </w:pPr>
      <w:r w:rsidRPr="00841D0A">
        <w:rPr>
          <w:i/>
          <w:sz w:val="22"/>
          <w:szCs w:val="22"/>
        </w:rPr>
        <w:t>}</w:t>
      </w:r>
    </w:p>
    <w:p w14:paraId="3C052FEC" w14:textId="77777777" w:rsidR="00841D0A" w:rsidRPr="00841D0A" w:rsidRDefault="00841D0A" w:rsidP="00841D0A">
      <w:pPr>
        <w:pStyle w:val="Prrafodelista"/>
        <w:ind w:left="360"/>
        <w:jc w:val="both"/>
        <w:rPr>
          <w:i/>
          <w:sz w:val="22"/>
          <w:szCs w:val="22"/>
        </w:rPr>
      </w:pPr>
    </w:p>
    <w:p w14:paraId="667ACB78" w14:textId="77777777" w:rsidR="00841D0A" w:rsidRPr="00841D0A" w:rsidRDefault="00841D0A" w:rsidP="00841D0A">
      <w:pPr>
        <w:ind w:left="360"/>
        <w:jc w:val="both"/>
        <w:rPr>
          <w:i/>
          <w:sz w:val="22"/>
          <w:szCs w:val="22"/>
        </w:rPr>
      </w:pPr>
      <w:r w:rsidRPr="00841D0A">
        <w:rPr>
          <w:i/>
          <w:sz w:val="22"/>
          <w:szCs w:val="22"/>
        </w:rPr>
        <w:t>4.11.1 La complejidad asintótica del algoritmo anterior, para el peor de los casos,</w:t>
      </w:r>
    </w:p>
    <w:p w14:paraId="0FDC9B7B" w14:textId="378C9FB1" w:rsidR="00841D0A" w:rsidRPr="00841D0A" w:rsidRDefault="00841D0A" w:rsidP="00841D0A">
      <w:pPr>
        <w:ind w:left="360"/>
        <w:jc w:val="both"/>
        <w:rPr>
          <w:i/>
          <w:sz w:val="22"/>
          <w:szCs w:val="22"/>
        </w:rPr>
      </w:pPr>
      <w:r w:rsidRPr="00841D0A">
        <w:rPr>
          <w:i/>
          <w:sz w:val="22"/>
          <w:szCs w:val="22"/>
        </w:rPr>
        <w:t>en términos de n, es:</w:t>
      </w:r>
    </w:p>
    <w:p w14:paraId="28D72491" w14:textId="77777777" w:rsidR="00841D0A" w:rsidRPr="00841D0A" w:rsidRDefault="00841D0A" w:rsidP="00841D0A">
      <w:pPr>
        <w:ind w:left="360"/>
        <w:jc w:val="both"/>
        <w:rPr>
          <w:i/>
          <w:sz w:val="22"/>
          <w:szCs w:val="22"/>
        </w:rPr>
      </w:pPr>
    </w:p>
    <w:p w14:paraId="1D456BD8" w14:textId="77777777" w:rsidR="00841D0A" w:rsidRPr="00841D0A" w:rsidRDefault="00841D0A" w:rsidP="00841D0A">
      <w:pPr>
        <w:ind w:left="360"/>
        <w:jc w:val="both"/>
        <w:rPr>
          <w:i/>
          <w:sz w:val="22"/>
          <w:szCs w:val="22"/>
        </w:rPr>
      </w:pPr>
      <w:r w:rsidRPr="00841D0A">
        <w:rPr>
          <w:i/>
          <w:sz w:val="22"/>
          <w:szCs w:val="22"/>
        </w:rPr>
        <w:t>a. T(n)=T(n−</w:t>
      </w:r>
      <w:proofErr w:type="gramStart"/>
      <w:r w:rsidRPr="00841D0A">
        <w:rPr>
          <w:i/>
          <w:sz w:val="22"/>
          <w:szCs w:val="22"/>
        </w:rPr>
        <w:t>1)+</w:t>
      </w:r>
      <w:proofErr w:type="gramEnd"/>
      <w:r w:rsidRPr="00841D0A">
        <w:rPr>
          <w:i/>
          <w:sz w:val="22"/>
          <w:szCs w:val="22"/>
        </w:rPr>
        <w:t>c, que es O(n)</w:t>
      </w:r>
    </w:p>
    <w:p w14:paraId="6F913B00" w14:textId="1B2AFF29" w:rsidR="00841D0A" w:rsidRPr="00841D0A" w:rsidRDefault="00841D0A" w:rsidP="00841D0A">
      <w:pPr>
        <w:ind w:left="360"/>
        <w:jc w:val="both"/>
        <w:rPr>
          <w:i/>
          <w:sz w:val="22"/>
          <w:szCs w:val="22"/>
        </w:rPr>
      </w:pPr>
      <w:r w:rsidRPr="00841D0A">
        <w:rPr>
          <w:i/>
          <w:sz w:val="22"/>
          <w:szCs w:val="22"/>
        </w:rPr>
        <w:t>b. T(n)=4T(n/</w:t>
      </w:r>
      <w:proofErr w:type="gramStart"/>
      <w:r w:rsidRPr="00841D0A">
        <w:rPr>
          <w:i/>
          <w:sz w:val="22"/>
          <w:szCs w:val="22"/>
        </w:rPr>
        <w:t>2)+</w:t>
      </w:r>
      <w:proofErr w:type="gramEnd"/>
      <w:r w:rsidRPr="00841D0A">
        <w:rPr>
          <w:i/>
          <w:sz w:val="22"/>
          <w:szCs w:val="22"/>
        </w:rPr>
        <w:t>c, que es O(</w:t>
      </w:r>
      <w:r w:rsidRPr="00841D0A">
        <w:rPr>
          <w:rFonts w:ascii="Cambria Math" w:hAnsi="Cambria Math" w:cs="Cambria Math"/>
          <w:i/>
          <w:sz w:val="22"/>
          <w:szCs w:val="22"/>
        </w:rPr>
        <w:t>𝑛</w:t>
      </w:r>
      <w:r w:rsidRPr="00841D0A">
        <w:rPr>
          <w:i/>
          <w:sz w:val="22"/>
          <w:szCs w:val="22"/>
        </w:rPr>
        <w:t>2)</w:t>
      </w:r>
    </w:p>
    <w:p w14:paraId="3441459B" w14:textId="60A28B4B" w:rsidR="00841D0A" w:rsidRPr="00841D0A" w:rsidRDefault="00841D0A" w:rsidP="00841D0A">
      <w:pPr>
        <w:ind w:left="360"/>
        <w:jc w:val="both"/>
        <w:rPr>
          <w:i/>
          <w:sz w:val="22"/>
          <w:szCs w:val="22"/>
        </w:rPr>
      </w:pPr>
      <w:r w:rsidRPr="00841D0A">
        <w:rPr>
          <w:i/>
          <w:sz w:val="22"/>
          <w:szCs w:val="22"/>
        </w:rPr>
        <w:t>c. T(n)=T(n−</w:t>
      </w:r>
      <w:proofErr w:type="gramStart"/>
      <w:r w:rsidRPr="00841D0A">
        <w:rPr>
          <w:i/>
          <w:sz w:val="22"/>
          <w:szCs w:val="22"/>
        </w:rPr>
        <w:t>1)+</w:t>
      </w:r>
      <w:proofErr w:type="gramEnd"/>
      <w:r w:rsidRPr="00841D0A">
        <w:rPr>
          <w:i/>
          <w:sz w:val="22"/>
          <w:szCs w:val="22"/>
        </w:rPr>
        <w:t>T(n−2)+c, que es O(2</w:t>
      </w:r>
      <w:r w:rsidRPr="00841D0A">
        <w:rPr>
          <w:rFonts w:ascii="Cambria Math" w:hAnsi="Cambria Math" w:cs="Cambria Math"/>
          <w:i/>
          <w:sz w:val="22"/>
          <w:szCs w:val="22"/>
        </w:rPr>
        <w:t>𝑛</w:t>
      </w:r>
      <w:r w:rsidRPr="00841D0A">
        <w:rPr>
          <w:i/>
          <w:sz w:val="22"/>
          <w:szCs w:val="22"/>
        </w:rPr>
        <w:t>)</w:t>
      </w:r>
    </w:p>
    <w:p w14:paraId="01CB4841" w14:textId="5B8B7719" w:rsidR="00841D0A" w:rsidRPr="00841D0A" w:rsidRDefault="00841D0A" w:rsidP="00841D0A">
      <w:pPr>
        <w:ind w:left="360"/>
        <w:jc w:val="both"/>
        <w:rPr>
          <w:i/>
          <w:sz w:val="22"/>
          <w:szCs w:val="22"/>
        </w:rPr>
      </w:pPr>
      <w:r w:rsidRPr="00841D0A">
        <w:rPr>
          <w:i/>
          <w:sz w:val="22"/>
          <w:szCs w:val="22"/>
        </w:rPr>
        <w:t xml:space="preserve">d. T(n)=c, que es </w:t>
      </w:r>
      <w:proofErr w:type="gramStart"/>
      <w:r w:rsidRPr="00841D0A">
        <w:rPr>
          <w:i/>
          <w:sz w:val="22"/>
          <w:szCs w:val="22"/>
        </w:rPr>
        <w:t>O(</w:t>
      </w:r>
      <w:proofErr w:type="gramEnd"/>
      <w:r w:rsidRPr="00841D0A">
        <w:rPr>
          <w:i/>
          <w:sz w:val="22"/>
          <w:szCs w:val="22"/>
        </w:rPr>
        <w:t>1)</w:t>
      </w:r>
    </w:p>
    <w:p w14:paraId="1064E48F" w14:textId="09A0F9B3" w:rsidR="00841D0A" w:rsidRPr="00841D0A" w:rsidRDefault="00841D0A" w:rsidP="00841D0A">
      <w:pPr>
        <w:ind w:left="360"/>
        <w:jc w:val="both"/>
        <w:rPr>
          <w:i/>
          <w:sz w:val="22"/>
          <w:szCs w:val="22"/>
        </w:rPr>
      </w:pPr>
    </w:p>
    <w:p w14:paraId="10735B54" w14:textId="77777777" w:rsidR="00095ECC" w:rsidRPr="00841D0A" w:rsidRDefault="00841D0A" w:rsidP="00095ECC">
      <w:pPr>
        <w:ind w:left="360"/>
        <w:jc w:val="both"/>
        <w:rPr>
          <w:i/>
          <w:sz w:val="22"/>
          <w:szCs w:val="22"/>
        </w:rPr>
      </w:pPr>
      <w:r w:rsidRPr="00841D0A">
        <w:rPr>
          <w:i/>
          <w:sz w:val="22"/>
          <w:szCs w:val="22"/>
        </w:rPr>
        <w:t xml:space="preserve">R\ </w:t>
      </w:r>
      <w:r w:rsidR="00095ECC" w:rsidRPr="00841D0A">
        <w:rPr>
          <w:i/>
          <w:sz w:val="22"/>
          <w:szCs w:val="22"/>
        </w:rPr>
        <w:t>c. T(n)=T(n−</w:t>
      </w:r>
      <w:proofErr w:type="gramStart"/>
      <w:r w:rsidR="00095ECC" w:rsidRPr="00841D0A">
        <w:rPr>
          <w:i/>
          <w:sz w:val="22"/>
          <w:szCs w:val="22"/>
        </w:rPr>
        <w:t>1)+</w:t>
      </w:r>
      <w:proofErr w:type="gramEnd"/>
      <w:r w:rsidR="00095ECC" w:rsidRPr="00841D0A">
        <w:rPr>
          <w:i/>
          <w:sz w:val="22"/>
          <w:szCs w:val="22"/>
        </w:rPr>
        <w:t>T(n−2)+c, que es O(2</w:t>
      </w:r>
      <w:r w:rsidR="00095ECC" w:rsidRPr="00841D0A">
        <w:rPr>
          <w:rFonts w:ascii="Cambria Math" w:hAnsi="Cambria Math" w:cs="Cambria Math"/>
          <w:i/>
          <w:sz w:val="22"/>
          <w:szCs w:val="22"/>
        </w:rPr>
        <w:t>𝑛</w:t>
      </w:r>
      <w:r w:rsidR="00095ECC" w:rsidRPr="00841D0A">
        <w:rPr>
          <w:i/>
          <w:sz w:val="22"/>
          <w:szCs w:val="22"/>
        </w:rPr>
        <w:t>)</w:t>
      </w:r>
    </w:p>
    <w:p w14:paraId="7F9800E5" w14:textId="34834F54" w:rsidR="00841D0A" w:rsidRPr="00841D0A" w:rsidRDefault="00841D0A" w:rsidP="00841D0A">
      <w:pPr>
        <w:ind w:left="360"/>
        <w:jc w:val="both"/>
        <w:rPr>
          <w:i/>
          <w:sz w:val="22"/>
          <w:szCs w:val="22"/>
        </w:rPr>
      </w:pPr>
    </w:p>
    <w:p w14:paraId="08F6759E" w14:textId="0DD57936" w:rsidR="00615AE5" w:rsidRPr="00A90728" w:rsidRDefault="00615AE5" w:rsidP="00A90728">
      <w:pPr>
        <w:ind w:left="360"/>
        <w:jc w:val="both"/>
        <w:rPr>
          <w:i/>
          <w:sz w:val="22"/>
          <w:szCs w:val="22"/>
        </w:rPr>
      </w:pPr>
    </w:p>
    <w:p w14:paraId="77CF0E00" w14:textId="03B9930C" w:rsidR="006F47C4" w:rsidRDefault="006F47C4" w:rsidP="006F47C4">
      <w:pPr>
        <w:jc w:val="both"/>
        <w:rPr>
          <w:b/>
          <w:bCs/>
          <w:i/>
          <w:sz w:val="22"/>
          <w:szCs w:val="22"/>
          <w:lang w:val="es-CO"/>
        </w:rPr>
      </w:pPr>
      <w:r w:rsidRPr="006F47C4">
        <w:rPr>
          <w:b/>
          <w:bCs/>
          <w:i/>
          <w:color w:val="002060"/>
          <w:sz w:val="22"/>
          <w:szCs w:val="22"/>
        </w:rPr>
        <w:t xml:space="preserve">5) </w:t>
      </w:r>
      <w:r w:rsidRPr="006F47C4">
        <w:rPr>
          <w:b/>
          <w:bCs/>
          <w:i/>
          <w:sz w:val="22"/>
          <w:szCs w:val="22"/>
        </w:rPr>
        <w:t xml:space="preserve"> Lectura recomendada (opcional</w:t>
      </w:r>
      <w:r w:rsidRPr="006F47C4">
        <w:rPr>
          <w:b/>
          <w:bCs/>
          <w:i/>
          <w:sz w:val="22"/>
          <w:szCs w:val="22"/>
          <w:lang w:val="es-CO"/>
        </w:rPr>
        <w:t>)</w:t>
      </w:r>
    </w:p>
    <w:p w14:paraId="5D590830" w14:textId="77777777" w:rsidR="006F47C4" w:rsidRPr="006F47C4" w:rsidRDefault="006F47C4" w:rsidP="006F47C4">
      <w:pPr>
        <w:jc w:val="both"/>
        <w:rPr>
          <w:b/>
          <w:bCs/>
          <w:i/>
          <w:sz w:val="22"/>
          <w:szCs w:val="22"/>
        </w:rPr>
      </w:pPr>
    </w:p>
    <w:p w14:paraId="1701093A" w14:textId="661ADC19" w:rsidR="006F47C4" w:rsidRDefault="00320EFF" w:rsidP="00A50E2B">
      <w:pPr>
        <w:ind w:left="426"/>
        <w:jc w:val="center"/>
        <w:rPr>
          <w:sz w:val="22"/>
          <w:szCs w:val="22"/>
          <w:lang w:val="es-CO"/>
        </w:rPr>
      </w:pPr>
      <w:r>
        <w:rPr>
          <w:sz w:val="22"/>
          <w:szCs w:val="22"/>
          <w:lang w:val="es-CO"/>
        </w:rPr>
        <w:t>Mapa conceptual</w:t>
      </w:r>
    </w:p>
    <w:p w14:paraId="2F7AA524" w14:textId="316032C7" w:rsidR="006203AF" w:rsidRDefault="006203AF" w:rsidP="00320EFF">
      <w:pPr>
        <w:ind w:left="426"/>
        <w:jc w:val="both"/>
        <w:rPr>
          <w:sz w:val="22"/>
          <w:szCs w:val="22"/>
          <w:lang w:val="es-CO"/>
        </w:rPr>
      </w:pPr>
    </w:p>
    <w:p w14:paraId="750930AF" w14:textId="241C461B" w:rsidR="006203AF" w:rsidRDefault="00701737" w:rsidP="00320EFF">
      <w:pPr>
        <w:ind w:left="426"/>
        <w:jc w:val="both"/>
        <w:rPr>
          <w:sz w:val="22"/>
          <w:szCs w:val="22"/>
          <w:lang w:val="es-CO"/>
        </w:rPr>
      </w:pPr>
      <w:r>
        <w:rPr>
          <w:noProof/>
        </w:rPr>
        <w:lastRenderedPageBreak/>
        <w:drawing>
          <wp:anchor distT="0" distB="0" distL="114300" distR="114300" simplePos="0" relativeHeight="251658240" behindDoc="0" locked="0" layoutInCell="1" allowOverlap="1" wp14:anchorId="3B8ADF92" wp14:editId="1BA5C5E6">
            <wp:simplePos x="0" y="0"/>
            <wp:positionH relativeFrom="page">
              <wp:align>right</wp:align>
            </wp:positionH>
            <wp:positionV relativeFrom="paragraph">
              <wp:posOffset>165735</wp:posOffset>
            </wp:positionV>
            <wp:extent cx="7775066" cy="3952875"/>
            <wp:effectExtent l="0" t="0" r="0" b="0"/>
            <wp:wrapThrough wrapText="bothSides">
              <wp:wrapPolygon edited="0">
                <wp:start x="0" y="0"/>
                <wp:lineTo x="0" y="21444"/>
                <wp:lineTo x="21540" y="21444"/>
                <wp:lineTo x="2154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552" t="26804" r="19036" b="12167"/>
                    <a:stretch/>
                  </pic:blipFill>
                  <pic:spPr bwMode="auto">
                    <a:xfrm>
                      <a:off x="0" y="0"/>
                      <a:ext cx="7775066" cy="395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4FB14D" w14:textId="77777777" w:rsidR="00A50E2B" w:rsidRDefault="00A50E2B" w:rsidP="00A50E2B">
      <w:pPr>
        <w:jc w:val="both"/>
        <w:rPr>
          <w:sz w:val="22"/>
          <w:szCs w:val="22"/>
          <w:lang w:val="es-CO"/>
        </w:rPr>
      </w:pPr>
    </w:p>
    <w:p w14:paraId="74672D61" w14:textId="77777777" w:rsidR="00A50E2B" w:rsidRDefault="00A50E2B" w:rsidP="00A50E2B">
      <w:pPr>
        <w:jc w:val="both"/>
        <w:rPr>
          <w:sz w:val="22"/>
          <w:szCs w:val="22"/>
          <w:lang w:val="es-CO"/>
        </w:rPr>
      </w:pPr>
    </w:p>
    <w:p w14:paraId="69F870FB" w14:textId="15518BA6" w:rsidR="00320EFF" w:rsidRPr="006F47C4" w:rsidRDefault="00A50E2B" w:rsidP="00A50E2B">
      <w:pPr>
        <w:jc w:val="both"/>
        <w:rPr>
          <w:sz w:val="22"/>
          <w:szCs w:val="22"/>
          <w:lang w:val="es-CO"/>
        </w:rPr>
      </w:pPr>
      <w:r w:rsidRPr="00A50E2B">
        <w:rPr>
          <w:sz w:val="22"/>
          <w:szCs w:val="22"/>
          <w:lang w:val="es-CO"/>
        </w:rPr>
        <w:t>https://app.lucidchart.com/invitations/accept/44432a03-c4dd-43cf-901c-70efaaea5545</w:t>
      </w:r>
    </w:p>
    <w:p w14:paraId="73E827C1" w14:textId="77777777" w:rsidR="00A50E2B" w:rsidRDefault="00A50E2B" w:rsidP="006F47C4">
      <w:pPr>
        <w:rPr>
          <w:b/>
          <w:color w:val="002060"/>
          <w:sz w:val="22"/>
          <w:szCs w:val="22"/>
        </w:rPr>
      </w:pPr>
    </w:p>
    <w:p w14:paraId="2A7CCB2B" w14:textId="77777777" w:rsidR="00A50E2B" w:rsidRDefault="00A50E2B" w:rsidP="006F47C4">
      <w:pPr>
        <w:rPr>
          <w:b/>
          <w:color w:val="002060"/>
          <w:sz w:val="22"/>
          <w:szCs w:val="22"/>
        </w:rPr>
      </w:pPr>
    </w:p>
    <w:p w14:paraId="3D5A2DDD" w14:textId="77777777" w:rsidR="00A50E2B" w:rsidRDefault="00A50E2B" w:rsidP="006F47C4">
      <w:pPr>
        <w:rPr>
          <w:b/>
          <w:color w:val="002060"/>
          <w:sz w:val="22"/>
          <w:szCs w:val="22"/>
        </w:rPr>
      </w:pPr>
    </w:p>
    <w:p w14:paraId="1F75ABFB" w14:textId="77777777" w:rsidR="00A50E2B" w:rsidRDefault="00A50E2B" w:rsidP="006F47C4">
      <w:pPr>
        <w:rPr>
          <w:b/>
          <w:color w:val="002060"/>
          <w:sz w:val="22"/>
          <w:szCs w:val="22"/>
        </w:rPr>
      </w:pPr>
    </w:p>
    <w:p w14:paraId="1E25BE97" w14:textId="77777777" w:rsidR="00A50E2B" w:rsidRDefault="00A50E2B" w:rsidP="006F47C4">
      <w:pPr>
        <w:rPr>
          <w:b/>
          <w:color w:val="002060"/>
          <w:sz w:val="22"/>
          <w:szCs w:val="22"/>
        </w:rPr>
      </w:pPr>
    </w:p>
    <w:p w14:paraId="1DCBB384" w14:textId="00537E6D" w:rsidR="006F47C4" w:rsidRPr="006F47C4" w:rsidRDefault="006F47C4" w:rsidP="006F47C4">
      <w:pPr>
        <w:rPr>
          <w:sz w:val="22"/>
          <w:szCs w:val="22"/>
        </w:rPr>
      </w:pPr>
      <w:r w:rsidRPr="006F47C4">
        <w:rPr>
          <w:b/>
          <w:color w:val="002060"/>
          <w:sz w:val="22"/>
          <w:szCs w:val="22"/>
        </w:rPr>
        <w:t>6)</w:t>
      </w:r>
      <w:r w:rsidRPr="006F47C4">
        <w:rPr>
          <w:sz w:val="22"/>
          <w:szCs w:val="22"/>
        </w:rPr>
        <w:t xml:space="preserve"> </w:t>
      </w:r>
      <w:r w:rsidRPr="006F47C4">
        <w:rPr>
          <w:b/>
          <w:bCs/>
          <w:sz w:val="22"/>
          <w:szCs w:val="22"/>
        </w:rPr>
        <w:t>Trabajo en Equipo y Progreso Gradual (Opcional)</w:t>
      </w:r>
    </w:p>
    <w:p w14:paraId="2AB28055" w14:textId="77777777" w:rsidR="006F47C4" w:rsidRPr="006F47C4" w:rsidRDefault="006F47C4" w:rsidP="006F47C4">
      <w:pPr>
        <w:rPr>
          <w:b/>
          <w:bCs/>
          <w:i/>
          <w:sz w:val="22"/>
          <w:szCs w:val="22"/>
        </w:rPr>
      </w:pPr>
    </w:p>
    <w:p w14:paraId="60C061F2" w14:textId="533C4693" w:rsidR="007B5F04" w:rsidRDefault="003F4C22" w:rsidP="007B5F04">
      <w:pPr>
        <w:ind w:left="426"/>
        <w:jc w:val="both"/>
        <w:rPr>
          <w:i/>
          <w:sz w:val="22"/>
          <w:szCs w:val="22"/>
        </w:rPr>
      </w:pPr>
      <w:r>
        <w:rPr>
          <w:b/>
          <w:i/>
          <w:color w:val="002060"/>
          <w:sz w:val="22"/>
          <w:szCs w:val="22"/>
        </w:rPr>
        <w:t>6.1</w:t>
      </w:r>
      <w:r w:rsidR="007B5F04">
        <w:rPr>
          <w:i/>
          <w:sz w:val="22"/>
          <w:szCs w:val="22"/>
        </w:rPr>
        <w:t xml:space="preserve"> </w:t>
      </w:r>
      <w:r w:rsidR="006F47C4" w:rsidRPr="007B5F04">
        <w:rPr>
          <w:i/>
          <w:sz w:val="22"/>
          <w:szCs w:val="22"/>
        </w:rPr>
        <w:t>Actas de reunión</w:t>
      </w:r>
    </w:p>
    <w:p w14:paraId="73D53365" w14:textId="324A1AC3" w:rsidR="007B5F04" w:rsidRDefault="003F4C22" w:rsidP="007B5F04">
      <w:pPr>
        <w:ind w:left="426"/>
        <w:jc w:val="both"/>
        <w:rPr>
          <w:i/>
          <w:sz w:val="22"/>
          <w:szCs w:val="22"/>
        </w:rPr>
      </w:pPr>
      <w:r>
        <w:rPr>
          <w:b/>
          <w:i/>
          <w:color w:val="002060"/>
          <w:sz w:val="22"/>
          <w:szCs w:val="22"/>
        </w:rPr>
        <w:t xml:space="preserve">6.2 </w:t>
      </w:r>
      <w:r w:rsidR="006F47C4" w:rsidRPr="007B5F04">
        <w:rPr>
          <w:i/>
          <w:sz w:val="22"/>
          <w:szCs w:val="22"/>
        </w:rPr>
        <w:t>El reporte de cambios en el código</w:t>
      </w:r>
    </w:p>
    <w:p w14:paraId="77F18C54" w14:textId="56B0F897" w:rsidR="006F47C4" w:rsidRDefault="003F4C22" w:rsidP="007B5F04">
      <w:pPr>
        <w:ind w:left="426"/>
        <w:jc w:val="both"/>
        <w:rPr>
          <w:i/>
          <w:sz w:val="22"/>
          <w:szCs w:val="22"/>
        </w:rPr>
      </w:pPr>
      <w:r>
        <w:rPr>
          <w:b/>
          <w:i/>
          <w:color w:val="002060"/>
          <w:sz w:val="22"/>
          <w:szCs w:val="22"/>
        </w:rPr>
        <w:t xml:space="preserve">6.3 </w:t>
      </w:r>
      <w:r w:rsidR="006F47C4" w:rsidRPr="007B5F04">
        <w:rPr>
          <w:i/>
          <w:sz w:val="22"/>
          <w:szCs w:val="22"/>
        </w:rPr>
        <w:t xml:space="preserve">El reporte de cambios del informe de laboratorio </w:t>
      </w:r>
    </w:p>
    <w:p w14:paraId="0F70EA18" w14:textId="3838336C" w:rsidR="007B5F04" w:rsidRPr="007B5F04" w:rsidRDefault="007B5F04" w:rsidP="007B5F04">
      <w:pPr>
        <w:ind w:left="426"/>
        <w:jc w:val="both"/>
        <w:rPr>
          <w:i/>
          <w:sz w:val="22"/>
          <w:szCs w:val="22"/>
        </w:rPr>
      </w:pPr>
    </w:p>
    <w:sectPr w:rsidR="007B5F04" w:rsidRPr="007B5F04" w:rsidSect="00ED5AF9">
      <w:headerReference w:type="default" r:id="rId16"/>
      <w:footerReference w:type="default" r:id="rId17"/>
      <w:pgSz w:w="12240" w:h="15840"/>
      <w:pgMar w:top="1417" w:right="1183"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73931" w14:textId="77777777" w:rsidR="00492E0D" w:rsidRDefault="00492E0D" w:rsidP="004071A1">
      <w:r>
        <w:separator/>
      </w:r>
    </w:p>
  </w:endnote>
  <w:endnote w:type="continuationSeparator" w:id="0">
    <w:p w14:paraId="53F1BD56" w14:textId="77777777" w:rsidR="00492E0D" w:rsidRDefault="00492E0D" w:rsidP="00407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0"/>
    <w:family w:val="modern"/>
    <w:pitch w:val="default"/>
  </w:font>
  <w:font w:name="Droid Sans Fallback">
    <w:charset w:val="00"/>
    <w:family w:val="modern"/>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01817" w14:textId="77777777" w:rsidR="005D094B" w:rsidRPr="00E66804" w:rsidRDefault="005D094B" w:rsidP="006C0F93">
    <w:pPr>
      <w:ind w:left="-1276"/>
      <w:rPr>
        <w:rFonts w:cstheme="minorHAnsi"/>
        <w:b/>
        <w:sz w:val="20"/>
      </w:rPr>
    </w:pPr>
    <w:r>
      <w:rPr>
        <w:noProof/>
        <w:lang w:val="es-CO" w:eastAsia="es-CO"/>
      </w:rPr>
      <w:drawing>
        <wp:anchor distT="0" distB="0" distL="114300" distR="114300" simplePos="0" relativeHeight="251677696" behindDoc="0" locked="0" layoutInCell="1" allowOverlap="1" wp14:anchorId="6AA12085" wp14:editId="42697711">
          <wp:simplePos x="0" y="0"/>
          <wp:positionH relativeFrom="column">
            <wp:posOffset>5329555</wp:posOffset>
          </wp:positionH>
          <wp:positionV relativeFrom="paragraph">
            <wp:posOffset>101600</wp:posOffset>
          </wp:positionV>
          <wp:extent cx="1276350" cy="644525"/>
          <wp:effectExtent l="0" t="0" r="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Acreditación.png"/>
                  <pic:cNvPicPr/>
                </pic:nvPicPr>
                <pic:blipFill>
                  <a:blip r:embed="rId1">
                    <a:extLst>
                      <a:ext uri="{28A0092B-C50C-407E-A947-70E740481C1C}">
                        <a14:useLocalDpi xmlns:a14="http://schemas.microsoft.com/office/drawing/2010/main" val="0"/>
                      </a:ext>
                    </a:extLst>
                  </a:blip>
                  <a:stretch>
                    <a:fillRect/>
                  </a:stretch>
                </pic:blipFill>
                <pic:spPr>
                  <a:xfrm>
                    <a:off x="0" y="0"/>
                    <a:ext cx="1276350" cy="64452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74624" behindDoc="0" locked="0" layoutInCell="1" allowOverlap="1" wp14:anchorId="6309A9EE" wp14:editId="04C8F8BD">
          <wp:simplePos x="0" y="0"/>
          <wp:positionH relativeFrom="column">
            <wp:posOffset>4210685</wp:posOffset>
          </wp:positionH>
          <wp:positionV relativeFrom="paragraph">
            <wp:posOffset>224790</wp:posOffset>
          </wp:positionV>
          <wp:extent cx="1149350" cy="474345"/>
          <wp:effectExtent l="0" t="0" r="0" b="1905"/>
          <wp:wrapSquare wrapText="bothSides"/>
          <wp:docPr id="18" name="Imagen 18" descr="Logo O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Ofici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9350" cy="47434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b/>
        <w:sz w:val="20"/>
      </w:rPr>
      <w:br/>
    </w:r>
    <w:r w:rsidRPr="008E684D">
      <w:rPr>
        <w:rFonts w:cstheme="minorHAnsi"/>
        <w:b/>
        <w:sz w:val="20"/>
      </w:rPr>
      <w:t>PhD. Mauricio Toro Bermúdez</w:t>
    </w:r>
    <w:r>
      <w:rPr>
        <w:rFonts w:cstheme="minorHAnsi"/>
        <w:b/>
        <w:sz w:val="20"/>
      </w:rPr>
      <w:t xml:space="preserve"> </w:t>
    </w:r>
    <w:r>
      <w:rPr>
        <w:rFonts w:cstheme="minorHAnsi"/>
        <w:b/>
        <w:sz w:val="20"/>
      </w:rPr>
      <w:br/>
    </w:r>
    <w:r>
      <w:rPr>
        <w:rFonts w:cstheme="minorHAnsi"/>
        <w:sz w:val="20"/>
      </w:rPr>
      <w:t>Docente | Escuela de Ingeniería | Informática y Sistemas</w:t>
    </w:r>
    <w:r w:rsidRPr="008E684D">
      <w:rPr>
        <w:rFonts w:cstheme="minorHAnsi"/>
        <w:sz w:val="20"/>
      </w:rPr>
      <w:br/>
    </w:r>
    <w:r>
      <w:rPr>
        <w:rFonts w:cstheme="minorHAnsi"/>
        <w:sz w:val="20"/>
      </w:rPr>
      <w:t xml:space="preserve">Correo: </w:t>
    </w:r>
    <w:hyperlink r:id="rId3" w:history="1">
      <w:r w:rsidRPr="002221AB">
        <w:rPr>
          <w:rStyle w:val="Hipervnculo"/>
          <w:rFonts w:cstheme="minorHAnsi"/>
          <w:color w:val="auto"/>
          <w:sz w:val="20"/>
          <w:u w:val="none"/>
        </w:rPr>
        <w:t>mtorobe@eafit.edu.co</w:t>
      </w:r>
    </w:hyperlink>
    <w:r w:rsidRPr="002221AB">
      <w:rPr>
        <w:rFonts w:cstheme="minorHAnsi"/>
        <w:sz w:val="20"/>
      </w:rPr>
      <w:t xml:space="preserve">  </w:t>
    </w:r>
    <w:r>
      <w:rPr>
        <w:rFonts w:cstheme="minorHAnsi"/>
        <w:sz w:val="20"/>
      </w:rPr>
      <w:t xml:space="preserve">| </w:t>
    </w:r>
    <w:r w:rsidRPr="008E684D">
      <w:rPr>
        <w:rFonts w:cstheme="minorHAnsi"/>
        <w:sz w:val="20"/>
      </w:rPr>
      <w:t xml:space="preserve">Oficina: </w:t>
    </w:r>
    <w:r>
      <w:rPr>
        <w:rFonts w:cstheme="minorHAnsi"/>
        <w:sz w:val="20"/>
      </w:rPr>
      <w:t xml:space="preserve">Bloque </w:t>
    </w:r>
    <w:r w:rsidRPr="008E684D">
      <w:rPr>
        <w:rFonts w:cstheme="minorHAnsi"/>
        <w:sz w:val="20"/>
      </w:rPr>
      <w:t xml:space="preserve">19 </w:t>
    </w:r>
    <w:r>
      <w:rPr>
        <w:rFonts w:cstheme="minorHAnsi"/>
        <w:sz w:val="20"/>
      </w:rPr>
      <w:t>–</w:t>
    </w:r>
    <w:r w:rsidRPr="008E684D">
      <w:rPr>
        <w:rFonts w:cstheme="minorHAnsi"/>
        <w:sz w:val="20"/>
      </w:rPr>
      <w:t xml:space="preserve"> 627</w:t>
    </w:r>
    <w:r>
      <w:rPr>
        <w:rFonts w:cstheme="minorHAnsi"/>
        <w:sz w:val="20"/>
      </w:rPr>
      <w:t xml:space="preserve">  </w:t>
    </w:r>
    <w:r>
      <w:rPr>
        <w:rFonts w:cstheme="minorHAnsi"/>
        <w:sz w:val="20"/>
      </w:rPr>
      <w:br/>
      <w:t>Tel: (+57) (</w:t>
    </w:r>
    <w:r w:rsidRPr="008E684D">
      <w:rPr>
        <w:rFonts w:cstheme="minorHAnsi"/>
        <w:sz w:val="20"/>
      </w:rPr>
      <w:t>4) 261 95 00</w:t>
    </w:r>
    <w:r w:rsidRPr="008E684D">
      <w:rPr>
        <w:rFonts w:cstheme="minorHAnsi"/>
        <w:sz w:val="20"/>
        <w:shd w:val="clear" w:color="auto" w:fill="FFFFFF"/>
      </w:rPr>
      <w:t xml:space="preserve"> </w:t>
    </w:r>
    <w:r w:rsidRPr="008E684D">
      <w:rPr>
        <w:rFonts w:cstheme="minorHAnsi"/>
        <w:sz w:val="20"/>
      </w:rPr>
      <w:t>Ext.</w:t>
    </w:r>
    <w:r>
      <w:rPr>
        <w:rFonts w:cstheme="minorHAnsi"/>
        <w:sz w:val="20"/>
      </w:rPr>
      <w:t xml:space="preserve"> 9473</w:t>
    </w:r>
  </w:p>
  <w:p w14:paraId="0EB8F271" w14:textId="77777777" w:rsidR="005D094B" w:rsidRDefault="005D094B">
    <w:pPr>
      <w:pStyle w:val="Piedepgina"/>
    </w:pPr>
    <w:r>
      <w:rPr>
        <w:noProof/>
        <w:lang w:eastAsia="es-CO"/>
      </w:rPr>
      <w:drawing>
        <wp:anchor distT="0" distB="0" distL="114300" distR="114300" simplePos="0" relativeHeight="251676672" behindDoc="0" locked="0" layoutInCell="1" allowOverlap="1" wp14:anchorId="2CFB2601" wp14:editId="39EDC8CF">
          <wp:simplePos x="0" y="0"/>
          <wp:positionH relativeFrom="column">
            <wp:posOffset>-1127760</wp:posOffset>
          </wp:positionH>
          <wp:positionV relativeFrom="paragraph">
            <wp:posOffset>201295</wp:posOffset>
          </wp:positionV>
          <wp:extent cx="7927975" cy="414020"/>
          <wp:effectExtent l="0" t="0" r="0" b="5080"/>
          <wp:wrapSquare wrapText="bothSides"/>
          <wp:docPr id="20" name="Imagen 20" descr="p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t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927975" cy="4140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9C8E0E" w14:textId="77777777" w:rsidR="00492E0D" w:rsidRDefault="00492E0D" w:rsidP="004071A1">
      <w:r>
        <w:separator/>
      </w:r>
    </w:p>
  </w:footnote>
  <w:footnote w:type="continuationSeparator" w:id="0">
    <w:p w14:paraId="1EE61D63" w14:textId="77777777" w:rsidR="00492E0D" w:rsidRDefault="00492E0D" w:rsidP="00407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3445694"/>
      <w:docPartObj>
        <w:docPartGallery w:val="Page Numbers (Top of Page)"/>
        <w:docPartUnique/>
      </w:docPartObj>
    </w:sdtPr>
    <w:sdtEndPr>
      <w:rPr>
        <w:color w:val="002060"/>
        <w:sz w:val="20"/>
      </w:rPr>
    </w:sdtEndPr>
    <w:sdtContent>
      <w:p w14:paraId="7BD1E8F5" w14:textId="5B9D053E" w:rsidR="005D094B" w:rsidRPr="00CE77D7" w:rsidRDefault="005D094B">
        <w:pPr>
          <w:pStyle w:val="Encabezado"/>
          <w:jc w:val="right"/>
          <w:rPr>
            <w:color w:val="002060"/>
            <w:sz w:val="20"/>
          </w:rPr>
        </w:pPr>
        <w:r w:rsidRPr="00CE77D7">
          <w:rPr>
            <w:color w:val="002060"/>
            <w:sz w:val="20"/>
          </w:rPr>
          <w:fldChar w:fldCharType="begin"/>
        </w:r>
        <w:r w:rsidRPr="00CE77D7">
          <w:rPr>
            <w:color w:val="002060"/>
            <w:sz w:val="20"/>
          </w:rPr>
          <w:instrText>PAGE   \* MERGEFORMAT</w:instrText>
        </w:r>
        <w:r w:rsidRPr="00CE77D7">
          <w:rPr>
            <w:color w:val="002060"/>
            <w:sz w:val="20"/>
          </w:rPr>
          <w:fldChar w:fldCharType="separate"/>
        </w:r>
        <w:r w:rsidR="003F4C22" w:rsidRPr="003F4C22">
          <w:rPr>
            <w:noProof/>
            <w:color w:val="002060"/>
            <w:sz w:val="20"/>
            <w:lang w:val="es-ES"/>
          </w:rPr>
          <w:t>1</w:t>
        </w:r>
        <w:r w:rsidRPr="00CE77D7">
          <w:rPr>
            <w:color w:val="002060"/>
            <w:sz w:val="20"/>
          </w:rPr>
          <w:fldChar w:fldCharType="end"/>
        </w:r>
      </w:p>
    </w:sdtContent>
  </w:sdt>
  <w:p w14:paraId="3EE2F8C3" w14:textId="4180ECAD" w:rsidR="005D094B" w:rsidRPr="003B3DCD" w:rsidRDefault="005D094B" w:rsidP="00F14D7F">
    <w:pPr>
      <w:pStyle w:val="Textoindependiente"/>
      <w:spacing w:before="3"/>
      <w:jc w:val="center"/>
      <w:rPr>
        <w:rFonts w:ascii="Arial" w:hAnsi="Arial" w:cs="Arial"/>
        <w:b/>
        <w:color w:val="002060"/>
        <w:sz w:val="20"/>
        <w:szCs w:val="32"/>
      </w:rPr>
    </w:pPr>
    <w:r>
      <w:rPr>
        <w:rFonts w:ascii="Arial" w:hAnsi="Arial" w:cs="Arial"/>
        <w:b/>
        <w:color w:val="002060"/>
        <w:sz w:val="20"/>
        <w:szCs w:val="32"/>
      </w:rPr>
      <w:t xml:space="preserve">ESTRUCTURA DE DATOS </w:t>
    </w:r>
    <w:r w:rsidR="002353F8">
      <w:rPr>
        <w:rFonts w:ascii="Arial" w:hAnsi="Arial" w:cs="Arial"/>
        <w:b/>
        <w:color w:val="002060"/>
        <w:sz w:val="20"/>
        <w:szCs w:val="32"/>
      </w:rPr>
      <w:t>1</w:t>
    </w:r>
    <w:r w:rsidRPr="003B3DCD">
      <w:rPr>
        <w:rFonts w:ascii="Arial" w:hAnsi="Arial" w:cs="Arial"/>
        <w:b/>
        <w:color w:val="002060"/>
        <w:sz w:val="20"/>
        <w:szCs w:val="32"/>
      </w:rPr>
      <w:br/>
      <w:t>Código ST024</w:t>
    </w:r>
    <w:r w:rsidR="002353F8">
      <w:rPr>
        <w:rFonts w:ascii="Arial" w:hAnsi="Arial" w:cs="Arial"/>
        <w:b/>
        <w:color w:val="002060"/>
        <w:sz w:val="20"/>
        <w:szCs w:val="32"/>
      </w:rPr>
      <w:t>5</w:t>
    </w:r>
  </w:p>
  <w:p w14:paraId="246E3120" w14:textId="77777777" w:rsidR="005D094B" w:rsidRPr="00E3599E" w:rsidRDefault="005D094B" w:rsidP="00633044">
    <w:pPr>
      <w:pStyle w:val="Encabezado"/>
      <w:jc w:val="center"/>
      <w:rPr>
        <w:rFonts w:cstheme="minorHAnsi"/>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rPr>
        <w:rFonts w:cs="Arial"/>
        <w:b/>
        <w:color w:val="002060"/>
      </w:rPr>
    </w:lvl>
    <w:lvl w:ilvl="1">
      <w:start w:val="1"/>
      <w:numFmt w:val="lowerLetter"/>
      <w:lvlText w:val="%2)"/>
      <w:lvlJc w:val="left"/>
      <w:pPr>
        <w:tabs>
          <w:tab w:val="num" w:pos="1352"/>
        </w:tabs>
        <w:ind w:left="1352" w:hanging="360"/>
      </w:pPr>
      <w:rPr>
        <w:b/>
        <w:bCs/>
        <w:szCs w:val="24"/>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720"/>
        </w:tabs>
        <w:ind w:left="720" w:hanging="360"/>
      </w:pPr>
      <w:rPr>
        <w:b/>
        <w:bCs/>
        <w:color w:val="002060"/>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name w:val="WW8Num4"/>
    <w:lvl w:ilvl="0">
      <w:start w:val="1"/>
      <w:numFmt w:val="lowerLetter"/>
      <w:lvlText w:val="%1)"/>
      <w:lvlJc w:val="left"/>
      <w:pPr>
        <w:tabs>
          <w:tab w:val="num" w:pos="720"/>
        </w:tabs>
        <w:ind w:left="720" w:hanging="360"/>
      </w:pPr>
      <w:rPr>
        <w:b/>
        <w:color w:val="002060"/>
        <w:lang w:val="es-C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11B21DE8"/>
    <w:multiLevelType w:val="multilevel"/>
    <w:tmpl w:val="EF4E3A28"/>
    <w:lvl w:ilvl="0">
      <w:start w:val="1"/>
      <w:numFmt w:val="bullet"/>
      <w:lvlText w:val=""/>
      <w:lvlJc w:val="left"/>
      <w:pPr>
        <w:ind w:left="720" w:hanging="360"/>
      </w:pPr>
      <w:rPr>
        <w:rFonts w:ascii="Wingdings" w:hAnsi="Wingdings" w:cs="Wingdings" w:hint="default"/>
        <w:b/>
        <w:color w:val="00206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96D1882"/>
    <w:multiLevelType w:val="hybridMultilevel"/>
    <w:tmpl w:val="DCF2DFCE"/>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AFE0340"/>
    <w:multiLevelType w:val="multilevel"/>
    <w:tmpl w:val="D10A24E2"/>
    <w:lvl w:ilvl="0">
      <w:start w:val="1"/>
      <w:numFmt w:val="lowerLetter"/>
      <w:lvlText w:val="%1)"/>
      <w:lvlJc w:val="left"/>
      <w:pPr>
        <w:ind w:left="720" w:hanging="360"/>
      </w:pPr>
      <w:rPr>
        <w:rFonts w:eastAsia="Calibri"/>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3F76CA"/>
    <w:multiLevelType w:val="multilevel"/>
    <w:tmpl w:val="CF8CB6C2"/>
    <w:lvl w:ilvl="0">
      <w:start w:val="1"/>
      <w:numFmt w:val="decimal"/>
      <w:lvlText w:val="%1."/>
      <w:lvlJc w:val="left"/>
      <w:pPr>
        <w:ind w:left="720" w:hanging="360"/>
      </w:pPr>
    </w:lvl>
    <w:lvl w:ilvl="1">
      <w:start w:val="3"/>
      <w:numFmt w:val="decimal"/>
      <w:lvlText w:val="%1.%2"/>
      <w:lvlJc w:val="left"/>
      <w:pPr>
        <w:ind w:left="765" w:hanging="405"/>
      </w:pPr>
      <w:rPr>
        <w:b/>
        <w:color w:val="002060"/>
      </w:rPr>
    </w:lvl>
    <w:lvl w:ilvl="2">
      <w:start w:val="1"/>
      <w:numFmt w:val="decimal"/>
      <w:lvlText w:val="%1.%2.%3"/>
      <w:lvlJc w:val="left"/>
      <w:pPr>
        <w:ind w:left="1080" w:hanging="720"/>
      </w:pPr>
      <w:rPr>
        <w:b/>
        <w:color w:val="002060"/>
      </w:rPr>
    </w:lvl>
    <w:lvl w:ilvl="3">
      <w:start w:val="1"/>
      <w:numFmt w:val="decimal"/>
      <w:lvlText w:val="%1.%2.%3.%4"/>
      <w:lvlJc w:val="left"/>
      <w:pPr>
        <w:ind w:left="1440" w:hanging="1080"/>
      </w:pPr>
      <w:rPr>
        <w:b/>
        <w:color w:val="002060"/>
      </w:rPr>
    </w:lvl>
    <w:lvl w:ilvl="4">
      <w:start w:val="1"/>
      <w:numFmt w:val="decimal"/>
      <w:lvlText w:val="%1.%2.%3.%4.%5"/>
      <w:lvlJc w:val="left"/>
      <w:pPr>
        <w:ind w:left="1440" w:hanging="1080"/>
      </w:pPr>
      <w:rPr>
        <w:b/>
        <w:color w:val="002060"/>
      </w:rPr>
    </w:lvl>
    <w:lvl w:ilvl="5">
      <w:start w:val="1"/>
      <w:numFmt w:val="decimal"/>
      <w:lvlText w:val="%1.%2.%3.%4.%5.%6"/>
      <w:lvlJc w:val="left"/>
      <w:pPr>
        <w:ind w:left="1800" w:hanging="1440"/>
      </w:pPr>
      <w:rPr>
        <w:b/>
        <w:color w:val="002060"/>
      </w:rPr>
    </w:lvl>
    <w:lvl w:ilvl="6">
      <w:start w:val="1"/>
      <w:numFmt w:val="decimal"/>
      <w:lvlText w:val="%1.%2.%3.%4.%5.%6.%7"/>
      <w:lvlJc w:val="left"/>
      <w:pPr>
        <w:ind w:left="1800" w:hanging="1440"/>
      </w:pPr>
      <w:rPr>
        <w:b/>
        <w:color w:val="002060"/>
      </w:rPr>
    </w:lvl>
    <w:lvl w:ilvl="7">
      <w:start w:val="1"/>
      <w:numFmt w:val="decimal"/>
      <w:lvlText w:val="%1.%2.%3.%4.%5.%6.%7.%8"/>
      <w:lvlJc w:val="left"/>
      <w:pPr>
        <w:ind w:left="2160" w:hanging="1800"/>
      </w:pPr>
      <w:rPr>
        <w:b/>
        <w:color w:val="002060"/>
      </w:rPr>
    </w:lvl>
    <w:lvl w:ilvl="8">
      <w:start w:val="1"/>
      <w:numFmt w:val="decimal"/>
      <w:lvlText w:val="%1.%2.%3.%4.%5.%6.%7.%8.%9"/>
      <w:lvlJc w:val="left"/>
      <w:pPr>
        <w:ind w:left="2160" w:hanging="1800"/>
      </w:pPr>
      <w:rPr>
        <w:b/>
        <w:color w:val="002060"/>
      </w:rPr>
    </w:lvl>
  </w:abstractNum>
  <w:abstractNum w:abstractNumId="7" w15:restartNumberingAfterBreak="0">
    <w:nsid w:val="3B7776F2"/>
    <w:multiLevelType w:val="multilevel"/>
    <w:tmpl w:val="CF1E5036"/>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b/>
        <w:i/>
        <w:color w:val="002060"/>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8" w15:restartNumberingAfterBreak="0">
    <w:nsid w:val="435A26B4"/>
    <w:multiLevelType w:val="hybridMultilevel"/>
    <w:tmpl w:val="FE50C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241FD"/>
    <w:multiLevelType w:val="multilevel"/>
    <w:tmpl w:val="B4BE88CA"/>
    <w:lvl w:ilvl="0">
      <w:start w:val="1"/>
      <w:numFmt w:val="lowerLetter"/>
      <w:lvlText w:val="%1)"/>
      <w:lvlJc w:val="left"/>
      <w:pPr>
        <w:ind w:left="720" w:hanging="360"/>
      </w:pPr>
      <w:rPr>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8B7947"/>
    <w:multiLevelType w:val="hybridMultilevel"/>
    <w:tmpl w:val="A1AE00C4"/>
    <w:lvl w:ilvl="0" w:tplc="AB242B4E">
      <w:start w:val="1"/>
      <w:numFmt w:val="bullet"/>
      <w:lvlText w:val=""/>
      <w:lvlJc w:val="left"/>
      <w:pPr>
        <w:ind w:left="720" w:hanging="360"/>
      </w:pPr>
      <w:rPr>
        <w:rFonts w:ascii="Wingdings" w:hAnsi="Wingdings" w:hint="default"/>
        <w:color w:val="34878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1AC70F5"/>
    <w:multiLevelType w:val="multilevel"/>
    <w:tmpl w:val="DC30989C"/>
    <w:lvl w:ilvl="0">
      <w:start w:val="1"/>
      <w:numFmt w:val="lowerLetter"/>
      <w:lvlText w:val="%1."/>
      <w:lvlJc w:val="left"/>
      <w:pPr>
        <w:ind w:left="720" w:hanging="360"/>
      </w:pPr>
      <w:rPr>
        <w:b/>
        <w:color w:val="002060"/>
      </w:rPr>
    </w:lvl>
    <w:lvl w:ilvl="1">
      <w:start w:val="1"/>
      <w:numFmt w:val="decimal"/>
      <w:lvlText w:val="%1.%2"/>
      <w:lvlJc w:val="left"/>
      <w:pPr>
        <w:ind w:left="780" w:hanging="420"/>
      </w:pPr>
      <w:rPr>
        <w:b/>
        <w:color w:val="002060"/>
      </w:rPr>
    </w:lvl>
    <w:lvl w:ilvl="2">
      <w:start w:val="1"/>
      <w:numFmt w:val="decimal"/>
      <w:lvlText w:val="%1.%2.%3"/>
      <w:lvlJc w:val="left"/>
      <w:pPr>
        <w:ind w:left="1080" w:hanging="720"/>
      </w:pPr>
      <w:rPr>
        <w:color w:val="002060"/>
      </w:rPr>
    </w:lvl>
    <w:lvl w:ilvl="3">
      <w:start w:val="1"/>
      <w:numFmt w:val="decimal"/>
      <w:lvlText w:val="%1.%2.%3.%4"/>
      <w:lvlJc w:val="left"/>
      <w:pPr>
        <w:ind w:left="1440" w:hanging="1080"/>
      </w:pPr>
      <w:rPr>
        <w:color w:val="002060"/>
      </w:rPr>
    </w:lvl>
    <w:lvl w:ilvl="4">
      <w:start w:val="1"/>
      <w:numFmt w:val="decimal"/>
      <w:lvlText w:val="%1.%2.%3.%4.%5"/>
      <w:lvlJc w:val="left"/>
      <w:pPr>
        <w:ind w:left="1440" w:hanging="1080"/>
      </w:pPr>
      <w:rPr>
        <w:color w:val="002060"/>
      </w:rPr>
    </w:lvl>
    <w:lvl w:ilvl="5">
      <w:start w:val="1"/>
      <w:numFmt w:val="decimal"/>
      <w:lvlText w:val="%1.%2.%3.%4.%5.%6"/>
      <w:lvlJc w:val="left"/>
      <w:pPr>
        <w:ind w:left="1800" w:hanging="1440"/>
      </w:pPr>
      <w:rPr>
        <w:color w:val="002060"/>
      </w:rPr>
    </w:lvl>
    <w:lvl w:ilvl="6">
      <w:start w:val="1"/>
      <w:numFmt w:val="decimal"/>
      <w:lvlText w:val="%1.%2.%3.%4.%5.%6.%7"/>
      <w:lvlJc w:val="left"/>
      <w:pPr>
        <w:ind w:left="1800" w:hanging="1440"/>
      </w:pPr>
      <w:rPr>
        <w:color w:val="002060"/>
      </w:rPr>
    </w:lvl>
    <w:lvl w:ilvl="7">
      <w:start w:val="1"/>
      <w:numFmt w:val="decimal"/>
      <w:lvlText w:val="%1.%2.%3.%4.%5.%6.%7.%8"/>
      <w:lvlJc w:val="left"/>
      <w:pPr>
        <w:ind w:left="2160" w:hanging="1800"/>
      </w:pPr>
      <w:rPr>
        <w:color w:val="002060"/>
      </w:rPr>
    </w:lvl>
    <w:lvl w:ilvl="8">
      <w:start w:val="1"/>
      <w:numFmt w:val="decimal"/>
      <w:lvlText w:val="%1.%2.%3.%4.%5.%6.%7.%8.%9"/>
      <w:lvlJc w:val="left"/>
      <w:pPr>
        <w:ind w:left="2160" w:hanging="1800"/>
      </w:pPr>
      <w:rPr>
        <w:color w:val="002060"/>
      </w:rPr>
    </w:lvl>
  </w:abstractNum>
  <w:abstractNum w:abstractNumId="12" w15:restartNumberingAfterBreak="0">
    <w:nsid w:val="58BD1DCF"/>
    <w:multiLevelType w:val="hybridMultilevel"/>
    <w:tmpl w:val="5818285C"/>
    <w:lvl w:ilvl="0" w:tplc="BA4C8566">
      <w:start w:val="1"/>
      <w:numFmt w:val="decimal"/>
      <w:lvlText w:val="%1."/>
      <w:lvlJc w:val="left"/>
      <w:pPr>
        <w:ind w:left="360" w:hanging="360"/>
      </w:pPr>
      <w:rPr>
        <w:rFonts w:ascii="Arial" w:hAnsi="Arial" w:cs="Arial" w:hint="default"/>
        <w:b/>
        <w:color w:val="002060"/>
        <w:sz w:val="24"/>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5BC43EFC"/>
    <w:multiLevelType w:val="hybridMultilevel"/>
    <w:tmpl w:val="095AFFC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63736E5B"/>
    <w:multiLevelType w:val="hybridMultilevel"/>
    <w:tmpl w:val="DE9E083A"/>
    <w:lvl w:ilvl="0" w:tplc="CD8AA2B0">
      <w:start w:val="2"/>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63E519D5"/>
    <w:multiLevelType w:val="hybridMultilevel"/>
    <w:tmpl w:val="ECCABFEA"/>
    <w:lvl w:ilvl="0" w:tplc="88CEBF8C">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6D078B3"/>
    <w:multiLevelType w:val="hybridMultilevel"/>
    <w:tmpl w:val="EE3E5F84"/>
    <w:lvl w:ilvl="0" w:tplc="48B6D056">
      <w:start w:val="1"/>
      <w:numFmt w:val="decimal"/>
      <w:lvlText w:val="%1."/>
      <w:lvlJc w:val="left"/>
      <w:pPr>
        <w:ind w:left="720" w:hanging="360"/>
      </w:pPr>
      <w:rPr>
        <w:rFonts w:ascii="Arial" w:hAnsi="Arial" w:cs="Arial" w:hint="default"/>
        <w:color w:val="00000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C7A547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EB910EE"/>
    <w:multiLevelType w:val="hybridMultilevel"/>
    <w:tmpl w:val="32C2BD68"/>
    <w:lvl w:ilvl="0" w:tplc="A6B60E48">
      <w:start w:val="4"/>
      <w:numFmt w:val="decimal"/>
      <w:lvlText w:val="%1."/>
      <w:lvlJc w:val="left"/>
      <w:pPr>
        <w:ind w:left="720" w:hanging="360"/>
      </w:pPr>
      <w:rPr>
        <w:rFonts w:hint="default"/>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FEB3B4C"/>
    <w:multiLevelType w:val="multilevel"/>
    <w:tmpl w:val="2598AE9C"/>
    <w:lvl w:ilvl="0">
      <w:start w:val="1"/>
      <w:numFmt w:val="lowerLetter"/>
      <w:lvlText w:val="%1)"/>
      <w:lvlJc w:val="left"/>
      <w:pPr>
        <w:ind w:left="720" w:hanging="360"/>
      </w:pPr>
      <w:rPr>
        <w:rFonts w:ascii="Arial" w:hAnsi="Arial"/>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0"/>
  </w:num>
  <w:num w:numId="3">
    <w:abstractNumId w:val="16"/>
  </w:num>
  <w:num w:numId="4">
    <w:abstractNumId w:val="12"/>
  </w:num>
  <w:num w:numId="5">
    <w:abstractNumId w:val="8"/>
  </w:num>
  <w:num w:numId="6">
    <w:abstractNumId w:val="6"/>
  </w:num>
  <w:num w:numId="7">
    <w:abstractNumId w:val="11"/>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3"/>
  </w:num>
  <w:num w:numId="12">
    <w:abstractNumId w:val="5"/>
  </w:num>
  <w:num w:numId="13">
    <w:abstractNumId w:val="15"/>
  </w:num>
  <w:num w:numId="14">
    <w:abstractNumId w:val="0"/>
  </w:num>
  <w:num w:numId="15">
    <w:abstractNumId w:val="1"/>
  </w:num>
  <w:num w:numId="16">
    <w:abstractNumId w:val="2"/>
  </w:num>
  <w:num w:numId="17">
    <w:abstractNumId w:val="14"/>
  </w:num>
  <w:num w:numId="18">
    <w:abstractNumId w:val="17"/>
  </w:num>
  <w:num w:numId="19">
    <w:abstractNumId w:val="7"/>
  </w:num>
  <w:num w:numId="20">
    <w:abstractNumId w:val="1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1A1"/>
    <w:rsid w:val="00002CAD"/>
    <w:rsid w:val="0000305C"/>
    <w:rsid w:val="00012173"/>
    <w:rsid w:val="000129E7"/>
    <w:rsid w:val="00012FA6"/>
    <w:rsid w:val="00016614"/>
    <w:rsid w:val="00016E46"/>
    <w:rsid w:val="000231F8"/>
    <w:rsid w:val="000263D2"/>
    <w:rsid w:val="0003207D"/>
    <w:rsid w:val="000321F5"/>
    <w:rsid w:val="00035772"/>
    <w:rsid w:val="00036181"/>
    <w:rsid w:val="000368FB"/>
    <w:rsid w:val="00043D10"/>
    <w:rsid w:val="00044DBC"/>
    <w:rsid w:val="00050AAD"/>
    <w:rsid w:val="00056844"/>
    <w:rsid w:val="00066590"/>
    <w:rsid w:val="00073248"/>
    <w:rsid w:val="000748A1"/>
    <w:rsid w:val="00084201"/>
    <w:rsid w:val="00090365"/>
    <w:rsid w:val="0009269C"/>
    <w:rsid w:val="0009287D"/>
    <w:rsid w:val="00095240"/>
    <w:rsid w:val="00095572"/>
    <w:rsid w:val="00095ACB"/>
    <w:rsid w:val="00095ECC"/>
    <w:rsid w:val="000A2729"/>
    <w:rsid w:val="000A7015"/>
    <w:rsid w:val="000A78A6"/>
    <w:rsid w:val="000A7FBA"/>
    <w:rsid w:val="000B109F"/>
    <w:rsid w:val="000B1B5B"/>
    <w:rsid w:val="000B22D7"/>
    <w:rsid w:val="000B3286"/>
    <w:rsid w:val="000B3658"/>
    <w:rsid w:val="000B3939"/>
    <w:rsid w:val="000B4D9F"/>
    <w:rsid w:val="000B4E16"/>
    <w:rsid w:val="000B6441"/>
    <w:rsid w:val="000B6DEA"/>
    <w:rsid w:val="000B7EB6"/>
    <w:rsid w:val="000C0E5B"/>
    <w:rsid w:val="000C5108"/>
    <w:rsid w:val="000C7969"/>
    <w:rsid w:val="000D0186"/>
    <w:rsid w:val="000D22F1"/>
    <w:rsid w:val="000D29A8"/>
    <w:rsid w:val="000D42E0"/>
    <w:rsid w:val="000D4716"/>
    <w:rsid w:val="000E6402"/>
    <w:rsid w:val="000E6B08"/>
    <w:rsid w:val="000F1BED"/>
    <w:rsid w:val="000F301C"/>
    <w:rsid w:val="001023A8"/>
    <w:rsid w:val="001035CF"/>
    <w:rsid w:val="0010673F"/>
    <w:rsid w:val="0011221A"/>
    <w:rsid w:val="00112D4B"/>
    <w:rsid w:val="001167C8"/>
    <w:rsid w:val="00121D2B"/>
    <w:rsid w:val="00123A40"/>
    <w:rsid w:val="00125A36"/>
    <w:rsid w:val="001276A8"/>
    <w:rsid w:val="00130603"/>
    <w:rsid w:val="001321F7"/>
    <w:rsid w:val="001326E9"/>
    <w:rsid w:val="00136B5D"/>
    <w:rsid w:val="00142687"/>
    <w:rsid w:val="00144E01"/>
    <w:rsid w:val="0014752A"/>
    <w:rsid w:val="00154A2D"/>
    <w:rsid w:val="0016693B"/>
    <w:rsid w:val="00167309"/>
    <w:rsid w:val="00167401"/>
    <w:rsid w:val="001679A7"/>
    <w:rsid w:val="00170347"/>
    <w:rsid w:val="0017229C"/>
    <w:rsid w:val="00176DE2"/>
    <w:rsid w:val="00184F26"/>
    <w:rsid w:val="0018505B"/>
    <w:rsid w:val="0018691A"/>
    <w:rsid w:val="00187430"/>
    <w:rsid w:val="00191D14"/>
    <w:rsid w:val="00193B73"/>
    <w:rsid w:val="00195BA1"/>
    <w:rsid w:val="001A43D4"/>
    <w:rsid w:val="001A5EAF"/>
    <w:rsid w:val="001B3B66"/>
    <w:rsid w:val="001C389A"/>
    <w:rsid w:val="001C4DCB"/>
    <w:rsid w:val="001D1DC4"/>
    <w:rsid w:val="001D3FF4"/>
    <w:rsid w:val="001E27ED"/>
    <w:rsid w:val="001E50A8"/>
    <w:rsid w:val="001E63CA"/>
    <w:rsid w:val="001E6E90"/>
    <w:rsid w:val="001F1315"/>
    <w:rsid w:val="001F167A"/>
    <w:rsid w:val="001F1698"/>
    <w:rsid w:val="001F2ACE"/>
    <w:rsid w:val="001F30E5"/>
    <w:rsid w:val="001F3FAF"/>
    <w:rsid w:val="001F4117"/>
    <w:rsid w:val="00204102"/>
    <w:rsid w:val="00204642"/>
    <w:rsid w:val="00207438"/>
    <w:rsid w:val="002123CE"/>
    <w:rsid w:val="00212F4B"/>
    <w:rsid w:val="002161E2"/>
    <w:rsid w:val="002221AB"/>
    <w:rsid w:val="0022558C"/>
    <w:rsid w:val="00234806"/>
    <w:rsid w:val="002353F8"/>
    <w:rsid w:val="00242ACD"/>
    <w:rsid w:val="00246C8D"/>
    <w:rsid w:val="00251377"/>
    <w:rsid w:val="0025165C"/>
    <w:rsid w:val="002530AE"/>
    <w:rsid w:val="002569E3"/>
    <w:rsid w:val="002649A9"/>
    <w:rsid w:val="00265CE1"/>
    <w:rsid w:val="0027710A"/>
    <w:rsid w:val="00282F2A"/>
    <w:rsid w:val="002907D1"/>
    <w:rsid w:val="00295341"/>
    <w:rsid w:val="00295BD1"/>
    <w:rsid w:val="002A0A74"/>
    <w:rsid w:val="002A2EE4"/>
    <w:rsid w:val="002A56F7"/>
    <w:rsid w:val="002A7E4F"/>
    <w:rsid w:val="002B732E"/>
    <w:rsid w:val="002C1284"/>
    <w:rsid w:val="002C26AF"/>
    <w:rsid w:val="002C2D90"/>
    <w:rsid w:val="002C6C1A"/>
    <w:rsid w:val="002D19C5"/>
    <w:rsid w:val="002E0115"/>
    <w:rsid w:val="002E1D87"/>
    <w:rsid w:val="002E24CF"/>
    <w:rsid w:val="002E285C"/>
    <w:rsid w:val="002E4233"/>
    <w:rsid w:val="002E5A9D"/>
    <w:rsid w:val="002E760E"/>
    <w:rsid w:val="002E7E8A"/>
    <w:rsid w:val="002F346A"/>
    <w:rsid w:val="002F3582"/>
    <w:rsid w:val="002F5F3C"/>
    <w:rsid w:val="002F7F0B"/>
    <w:rsid w:val="00303C3A"/>
    <w:rsid w:val="00305E5C"/>
    <w:rsid w:val="0030614C"/>
    <w:rsid w:val="00307C64"/>
    <w:rsid w:val="00314928"/>
    <w:rsid w:val="0031691B"/>
    <w:rsid w:val="00320614"/>
    <w:rsid w:val="00320D64"/>
    <w:rsid w:val="00320EFF"/>
    <w:rsid w:val="0032170C"/>
    <w:rsid w:val="00322721"/>
    <w:rsid w:val="003238DF"/>
    <w:rsid w:val="0033043A"/>
    <w:rsid w:val="00330BBD"/>
    <w:rsid w:val="00330E28"/>
    <w:rsid w:val="00332311"/>
    <w:rsid w:val="00332488"/>
    <w:rsid w:val="003339D5"/>
    <w:rsid w:val="0033411A"/>
    <w:rsid w:val="003374D4"/>
    <w:rsid w:val="00343816"/>
    <w:rsid w:val="00343E30"/>
    <w:rsid w:val="00343EB5"/>
    <w:rsid w:val="00344B4B"/>
    <w:rsid w:val="00350DCD"/>
    <w:rsid w:val="003513BC"/>
    <w:rsid w:val="00351806"/>
    <w:rsid w:val="00360A56"/>
    <w:rsid w:val="0036130E"/>
    <w:rsid w:val="00364ED4"/>
    <w:rsid w:val="00365FEE"/>
    <w:rsid w:val="003727BD"/>
    <w:rsid w:val="00374C55"/>
    <w:rsid w:val="00376304"/>
    <w:rsid w:val="00380305"/>
    <w:rsid w:val="00383644"/>
    <w:rsid w:val="0038441E"/>
    <w:rsid w:val="00385B8C"/>
    <w:rsid w:val="00391DE5"/>
    <w:rsid w:val="00397016"/>
    <w:rsid w:val="00397C77"/>
    <w:rsid w:val="003A2C61"/>
    <w:rsid w:val="003A323E"/>
    <w:rsid w:val="003B334C"/>
    <w:rsid w:val="003B3DCD"/>
    <w:rsid w:val="003B4B25"/>
    <w:rsid w:val="003B59D6"/>
    <w:rsid w:val="003C0075"/>
    <w:rsid w:val="003C483A"/>
    <w:rsid w:val="003D0774"/>
    <w:rsid w:val="003D105B"/>
    <w:rsid w:val="003D1090"/>
    <w:rsid w:val="003D18C4"/>
    <w:rsid w:val="003D2BA8"/>
    <w:rsid w:val="003D6563"/>
    <w:rsid w:val="003D79A2"/>
    <w:rsid w:val="003E3A3D"/>
    <w:rsid w:val="003E3CA4"/>
    <w:rsid w:val="003F1432"/>
    <w:rsid w:val="003F3F50"/>
    <w:rsid w:val="003F4C22"/>
    <w:rsid w:val="003F5BB7"/>
    <w:rsid w:val="003F7296"/>
    <w:rsid w:val="004016A3"/>
    <w:rsid w:val="00403CCA"/>
    <w:rsid w:val="0040607B"/>
    <w:rsid w:val="004071A1"/>
    <w:rsid w:val="004109F1"/>
    <w:rsid w:val="004136E8"/>
    <w:rsid w:val="004146CE"/>
    <w:rsid w:val="0041517A"/>
    <w:rsid w:val="004205C4"/>
    <w:rsid w:val="00423B44"/>
    <w:rsid w:val="00425131"/>
    <w:rsid w:val="004258DA"/>
    <w:rsid w:val="0043227F"/>
    <w:rsid w:val="004345B7"/>
    <w:rsid w:val="004357C5"/>
    <w:rsid w:val="0043597C"/>
    <w:rsid w:val="00435A63"/>
    <w:rsid w:val="00436009"/>
    <w:rsid w:val="004433E9"/>
    <w:rsid w:val="0044637A"/>
    <w:rsid w:val="00447D62"/>
    <w:rsid w:val="00450260"/>
    <w:rsid w:val="00451D6F"/>
    <w:rsid w:val="00456DA8"/>
    <w:rsid w:val="004673F8"/>
    <w:rsid w:val="00470EAE"/>
    <w:rsid w:val="004716CC"/>
    <w:rsid w:val="00471709"/>
    <w:rsid w:val="0047419E"/>
    <w:rsid w:val="00475131"/>
    <w:rsid w:val="004773F4"/>
    <w:rsid w:val="00480014"/>
    <w:rsid w:val="00480D69"/>
    <w:rsid w:val="0048207B"/>
    <w:rsid w:val="00482FA9"/>
    <w:rsid w:val="0048511F"/>
    <w:rsid w:val="00490F51"/>
    <w:rsid w:val="00492E0D"/>
    <w:rsid w:val="00497AAC"/>
    <w:rsid w:val="004A157E"/>
    <w:rsid w:val="004A15B0"/>
    <w:rsid w:val="004B2A1D"/>
    <w:rsid w:val="004B3399"/>
    <w:rsid w:val="004B4AA1"/>
    <w:rsid w:val="004B51E4"/>
    <w:rsid w:val="004B5747"/>
    <w:rsid w:val="004B59C5"/>
    <w:rsid w:val="004B6274"/>
    <w:rsid w:val="004C3D24"/>
    <w:rsid w:val="004D2EDD"/>
    <w:rsid w:val="004D32D0"/>
    <w:rsid w:val="004D5DF9"/>
    <w:rsid w:val="004D61F4"/>
    <w:rsid w:val="004D7B28"/>
    <w:rsid w:val="004D7F03"/>
    <w:rsid w:val="004E5B67"/>
    <w:rsid w:val="004E679F"/>
    <w:rsid w:val="004F1148"/>
    <w:rsid w:val="004F53C1"/>
    <w:rsid w:val="004F75C3"/>
    <w:rsid w:val="0050122D"/>
    <w:rsid w:val="00504095"/>
    <w:rsid w:val="00504487"/>
    <w:rsid w:val="00505571"/>
    <w:rsid w:val="00505FA1"/>
    <w:rsid w:val="0050615D"/>
    <w:rsid w:val="00506416"/>
    <w:rsid w:val="00512975"/>
    <w:rsid w:val="00514E1F"/>
    <w:rsid w:val="0051586E"/>
    <w:rsid w:val="005158BF"/>
    <w:rsid w:val="005159E4"/>
    <w:rsid w:val="005168A7"/>
    <w:rsid w:val="00517C42"/>
    <w:rsid w:val="005204D6"/>
    <w:rsid w:val="00520AC1"/>
    <w:rsid w:val="00520D3A"/>
    <w:rsid w:val="00522356"/>
    <w:rsid w:val="00523927"/>
    <w:rsid w:val="00524890"/>
    <w:rsid w:val="00526EFA"/>
    <w:rsid w:val="00526F36"/>
    <w:rsid w:val="0053366B"/>
    <w:rsid w:val="00537332"/>
    <w:rsid w:val="0054151E"/>
    <w:rsid w:val="00544827"/>
    <w:rsid w:val="00544B54"/>
    <w:rsid w:val="0054528A"/>
    <w:rsid w:val="00546957"/>
    <w:rsid w:val="00546BBE"/>
    <w:rsid w:val="005516E0"/>
    <w:rsid w:val="005555A6"/>
    <w:rsid w:val="00555ECF"/>
    <w:rsid w:val="005654CA"/>
    <w:rsid w:val="005705B1"/>
    <w:rsid w:val="00573763"/>
    <w:rsid w:val="00574D39"/>
    <w:rsid w:val="00575801"/>
    <w:rsid w:val="00580FCD"/>
    <w:rsid w:val="00581B8A"/>
    <w:rsid w:val="005824DB"/>
    <w:rsid w:val="005830EA"/>
    <w:rsid w:val="00583D13"/>
    <w:rsid w:val="00584EEF"/>
    <w:rsid w:val="00586A8F"/>
    <w:rsid w:val="00587036"/>
    <w:rsid w:val="00590C0C"/>
    <w:rsid w:val="0059207E"/>
    <w:rsid w:val="005928D9"/>
    <w:rsid w:val="0059357E"/>
    <w:rsid w:val="0059424C"/>
    <w:rsid w:val="00594DEC"/>
    <w:rsid w:val="005A11B7"/>
    <w:rsid w:val="005A3041"/>
    <w:rsid w:val="005A64E5"/>
    <w:rsid w:val="005C0FFF"/>
    <w:rsid w:val="005C193F"/>
    <w:rsid w:val="005C2DFA"/>
    <w:rsid w:val="005C6A33"/>
    <w:rsid w:val="005C7D8E"/>
    <w:rsid w:val="005D094B"/>
    <w:rsid w:val="005D5605"/>
    <w:rsid w:val="005D5BFD"/>
    <w:rsid w:val="005D62E5"/>
    <w:rsid w:val="005E512C"/>
    <w:rsid w:val="005E64BB"/>
    <w:rsid w:val="005E76FE"/>
    <w:rsid w:val="005E7CD8"/>
    <w:rsid w:val="005F173F"/>
    <w:rsid w:val="005F7ADD"/>
    <w:rsid w:val="00600424"/>
    <w:rsid w:val="00603E65"/>
    <w:rsid w:val="00604ACA"/>
    <w:rsid w:val="00604F4E"/>
    <w:rsid w:val="006102DA"/>
    <w:rsid w:val="00615AE5"/>
    <w:rsid w:val="0061724C"/>
    <w:rsid w:val="006203AF"/>
    <w:rsid w:val="006205E1"/>
    <w:rsid w:val="00623467"/>
    <w:rsid w:val="00623A74"/>
    <w:rsid w:val="00631D9B"/>
    <w:rsid w:val="00633044"/>
    <w:rsid w:val="006364BD"/>
    <w:rsid w:val="006409EF"/>
    <w:rsid w:val="00642469"/>
    <w:rsid w:val="006457A1"/>
    <w:rsid w:val="00662C3C"/>
    <w:rsid w:val="0066350C"/>
    <w:rsid w:val="006644D3"/>
    <w:rsid w:val="006651CF"/>
    <w:rsid w:val="006652DB"/>
    <w:rsid w:val="0066552D"/>
    <w:rsid w:val="00665BF9"/>
    <w:rsid w:val="0066711C"/>
    <w:rsid w:val="00670176"/>
    <w:rsid w:val="00672673"/>
    <w:rsid w:val="006727AD"/>
    <w:rsid w:val="00674CFE"/>
    <w:rsid w:val="00675FBA"/>
    <w:rsid w:val="00677644"/>
    <w:rsid w:val="00677D70"/>
    <w:rsid w:val="006829BD"/>
    <w:rsid w:val="0068532E"/>
    <w:rsid w:val="00685D9F"/>
    <w:rsid w:val="006959D1"/>
    <w:rsid w:val="006A18C4"/>
    <w:rsid w:val="006A37F2"/>
    <w:rsid w:val="006A4C2C"/>
    <w:rsid w:val="006A62EB"/>
    <w:rsid w:val="006B13CF"/>
    <w:rsid w:val="006B1E82"/>
    <w:rsid w:val="006B2375"/>
    <w:rsid w:val="006B3A99"/>
    <w:rsid w:val="006B3B5F"/>
    <w:rsid w:val="006B3B98"/>
    <w:rsid w:val="006B4651"/>
    <w:rsid w:val="006B7D0B"/>
    <w:rsid w:val="006C0F93"/>
    <w:rsid w:val="006C10BA"/>
    <w:rsid w:val="006C1B26"/>
    <w:rsid w:val="006C32FB"/>
    <w:rsid w:val="006C351C"/>
    <w:rsid w:val="006C41B4"/>
    <w:rsid w:val="006C4857"/>
    <w:rsid w:val="006C4A1D"/>
    <w:rsid w:val="006C4E02"/>
    <w:rsid w:val="006D120F"/>
    <w:rsid w:val="006D22A1"/>
    <w:rsid w:val="006D266E"/>
    <w:rsid w:val="006D425E"/>
    <w:rsid w:val="006D4A6F"/>
    <w:rsid w:val="006D52D9"/>
    <w:rsid w:val="006E0FAA"/>
    <w:rsid w:val="006E2398"/>
    <w:rsid w:val="006E55F8"/>
    <w:rsid w:val="006E7D6A"/>
    <w:rsid w:val="006F308A"/>
    <w:rsid w:val="006F4331"/>
    <w:rsid w:val="006F47C4"/>
    <w:rsid w:val="006F6BE8"/>
    <w:rsid w:val="006F70C8"/>
    <w:rsid w:val="006F7903"/>
    <w:rsid w:val="00701737"/>
    <w:rsid w:val="007041CC"/>
    <w:rsid w:val="00705AAE"/>
    <w:rsid w:val="00705E22"/>
    <w:rsid w:val="007107B3"/>
    <w:rsid w:val="00710DAD"/>
    <w:rsid w:val="00712893"/>
    <w:rsid w:val="00713A5B"/>
    <w:rsid w:val="00715750"/>
    <w:rsid w:val="00717622"/>
    <w:rsid w:val="00723092"/>
    <w:rsid w:val="007329A4"/>
    <w:rsid w:val="00733BA4"/>
    <w:rsid w:val="00736877"/>
    <w:rsid w:val="00736919"/>
    <w:rsid w:val="00746DDD"/>
    <w:rsid w:val="00751891"/>
    <w:rsid w:val="0075193F"/>
    <w:rsid w:val="00752AAD"/>
    <w:rsid w:val="0076050A"/>
    <w:rsid w:val="00764322"/>
    <w:rsid w:val="00772720"/>
    <w:rsid w:val="00773070"/>
    <w:rsid w:val="00775556"/>
    <w:rsid w:val="00777EDC"/>
    <w:rsid w:val="00780B4E"/>
    <w:rsid w:val="00782F62"/>
    <w:rsid w:val="00791CD9"/>
    <w:rsid w:val="00795A67"/>
    <w:rsid w:val="007A23A5"/>
    <w:rsid w:val="007A6D13"/>
    <w:rsid w:val="007B5F04"/>
    <w:rsid w:val="007C3B74"/>
    <w:rsid w:val="007C4469"/>
    <w:rsid w:val="007C6C2A"/>
    <w:rsid w:val="007C6C8F"/>
    <w:rsid w:val="007D2BA5"/>
    <w:rsid w:val="007D2DDB"/>
    <w:rsid w:val="007D34BC"/>
    <w:rsid w:val="007D6D0F"/>
    <w:rsid w:val="007E3450"/>
    <w:rsid w:val="007E4F7C"/>
    <w:rsid w:val="007E6266"/>
    <w:rsid w:val="007F1A3D"/>
    <w:rsid w:val="007F1D2F"/>
    <w:rsid w:val="007F4A5D"/>
    <w:rsid w:val="008016CA"/>
    <w:rsid w:val="00802C09"/>
    <w:rsid w:val="00802DEF"/>
    <w:rsid w:val="00805112"/>
    <w:rsid w:val="00810737"/>
    <w:rsid w:val="00814697"/>
    <w:rsid w:val="00814E47"/>
    <w:rsid w:val="0081623B"/>
    <w:rsid w:val="00822B0A"/>
    <w:rsid w:val="00823416"/>
    <w:rsid w:val="008263F6"/>
    <w:rsid w:val="00826EF3"/>
    <w:rsid w:val="00831300"/>
    <w:rsid w:val="0083240F"/>
    <w:rsid w:val="00837B99"/>
    <w:rsid w:val="00841D0A"/>
    <w:rsid w:val="00847C21"/>
    <w:rsid w:val="00856255"/>
    <w:rsid w:val="00862164"/>
    <w:rsid w:val="008623C6"/>
    <w:rsid w:val="0086268B"/>
    <w:rsid w:val="0086278F"/>
    <w:rsid w:val="00865831"/>
    <w:rsid w:val="008674B2"/>
    <w:rsid w:val="0087483B"/>
    <w:rsid w:val="00880DCB"/>
    <w:rsid w:val="008810A3"/>
    <w:rsid w:val="008827BF"/>
    <w:rsid w:val="00882FC9"/>
    <w:rsid w:val="00883117"/>
    <w:rsid w:val="00883833"/>
    <w:rsid w:val="00883BF7"/>
    <w:rsid w:val="00892DC8"/>
    <w:rsid w:val="00893001"/>
    <w:rsid w:val="00893378"/>
    <w:rsid w:val="00896033"/>
    <w:rsid w:val="00896D44"/>
    <w:rsid w:val="008A00B5"/>
    <w:rsid w:val="008A123F"/>
    <w:rsid w:val="008A56F8"/>
    <w:rsid w:val="008B010E"/>
    <w:rsid w:val="008B368A"/>
    <w:rsid w:val="008B3D60"/>
    <w:rsid w:val="008B6EEF"/>
    <w:rsid w:val="008C13A3"/>
    <w:rsid w:val="008C7277"/>
    <w:rsid w:val="008D2B62"/>
    <w:rsid w:val="008D39E9"/>
    <w:rsid w:val="008D3A81"/>
    <w:rsid w:val="008D55BD"/>
    <w:rsid w:val="008D61B6"/>
    <w:rsid w:val="008D6D4E"/>
    <w:rsid w:val="008D7B7A"/>
    <w:rsid w:val="008E0D3F"/>
    <w:rsid w:val="008E684D"/>
    <w:rsid w:val="008F0477"/>
    <w:rsid w:val="008F180C"/>
    <w:rsid w:val="008F6975"/>
    <w:rsid w:val="008F7046"/>
    <w:rsid w:val="00904CD6"/>
    <w:rsid w:val="00905E1C"/>
    <w:rsid w:val="00912516"/>
    <w:rsid w:val="009169D6"/>
    <w:rsid w:val="00917708"/>
    <w:rsid w:val="00932264"/>
    <w:rsid w:val="00933362"/>
    <w:rsid w:val="00933693"/>
    <w:rsid w:val="0093465C"/>
    <w:rsid w:val="00934BEC"/>
    <w:rsid w:val="00935F16"/>
    <w:rsid w:val="00961431"/>
    <w:rsid w:val="009640A8"/>
    <w:rsid w:val="0096450F"/>
    <w:rsid w:val="00964CD0"/>
    <w:rsid w:val="00965420"/>
    <w:rsid w:val="00974247"/>
    <w:rsid w:val="00975891"/>
    <w:rsid w:val="009768F1"/>
    <w:rsid w:val="009804BB"/>
    <w:rsid w:val="00981B5A"/>
    <w:rsid w:val="00983BBA"/>
    <w:rsid w:val="00984016"/>
    <w:rsid w:val="009851A9"/>
    <w:rsid w:val="009874E1"/>
    <w:rsid w:val="00990A8A"/>
    <w:rsid w:val="00991739"/>
    <w:rsid w:val="00992C6D"/>
    <w:rsid w:val="00997573"/>
    <w:rsid w:val="009A5833"/>
    <w:rsid w:val="009B007A"/>
    <w:rsid w:val="009B157D"/>
    <w:rsid w:val="009B3181"/>
    <w:rsid w:val="009B4038"/>
    <w:rsid w:val="009B7D9D"/>
    <w:rsid w:val="009C1203"/>
    <w:rsid w:val="009C4B23"/>
    <w:rsid w:val="009D252A"/>
    <w:rsid w:val="009D40D2"/>
    <w:rsid w:val="009E31EF"/>
    <w:rsid w:val="009F2C7C"/>
    <w:rsid w:val="009F3DD4"/>
    <w:rsid w:val="009F6974"/>
    <w:rsid w:val="009F79EA"/>
    <w:rsid w:val="00A00AE3"/>
    <w:rsid w:val="00A02602"/>
    <w:rsid w:val="00A039B0"/>
    <w:rsid w:val="00A03B82"/>
    <w:rsid w:val="00A04843"/>
    <w:rsid w:val="00A049EF"/>
    <w:rsid w:val="00A106F1"/>
    <w:rsid w:val="00A10BB2"/>
    <w:rsid w:val="00A1164C"/>
    <w:rsid w:val="00A11B1F"/>
    <w:rsid w:val="00A13229"/>
    <w:rsid w:val="00A141E8"/>
    <w:rsid w:val="00A1624B"/>
    <w:rsid w:val="00A20B1B"/>
    <w:rsid w:val="00A22493"/>
    <w:rsid w:val="00A232F1"/>
    <w:rsid w:val="00A24B8B"/>
    <w:rsid w:val="00A25BA4"/>
    <w:rsid w:val="00A2675A"/>
    <w:rsid w:val="00A26F99"/>
    <w:rsid w:val="00A30554"/>
    <w:rsid w:val="00A30EDB"/>
    <w:rsid w:val="00A35A99"/>
    <w:rsid w:val="00A35EAB"/>
    <w:rsid w:val="00A37385"/>
    <w:rsid w:val="00A44626"/>
    <w:rsid w:val="00A47BF0"/>
    <w:rsid w:val="00A50E2B"/>
    <w:rsid w:val="00A52734"/>
    <w:rsid w:val="00A52F59"/>
    <w:rsid w:val="00A558EA"/>
    <w:rsid w:val="00A5661F"/>
    <w:rsid w:val="00A6356C"/>
    <w:rsid w:val="00A65F36"/>
    <w:rsid w:val="00A66F5D"/>
    <w:rsid w:val="00A7197B"/>
    <w:rsid w:val="00A71CC3"/>
    <w:rsid w:val="00A76D5C"/>
    <w:rsid w:val="00A77080"/>
    <w:rsid w:val="00A8071C"/>
    <w:rsid w:val="00A81A19"/>
    <w:rsid w:val="00A835E0"/>
    <w:rsid w:val="00A83909"/>
    <w:rsid w:val="00A86AD1"/>
    <w:rsid w:val="00A90728"/>
    <w:rsid w:val="00A90D08"/>
    <w:rsid w:val="00A9211E"/>
    <w:rsid w:val="00A94C54"/>
    <w:rsid w:val="00A962C2"/>
    <w:rsid w:val="00AA201B"/>
    <w:rsid w:val="00AB1098"/>
    <w:rsid w:val="00AB20DA"/>
    <w:rsid w:val="00AB2274"/>
    <w:rsid w:val="00AB3ACA"/>
    <w:rsid w:val="00AB4236"/>
    <w:rsid w:val="00AB4B1D"/>
    <w:rsid w:val="00AB50BE"/>
    <w:rsid w:val="00AB74CB"/>
    <w:rsid w:val="00AC03D9"/>
    <w:rsid w:val="00AC4346"/>
    <w:rsid w:val="00AC735B"/>
    <w:rsid w:val="00AD15EB"/>
    <w:rsid w:val="00AD2771"/>
    <w:rsid w:val="00AD4A8E"/>
    <w:rsid w:val="00AD574E"/>
    <w:rsid w:val="00AD5FC9"/>
    <w:rsid w:val="00AD70EB"/>
    <w:rsid w:val="00AE4765"/>
    <w:rsid w:val="00AE4F65"/>
    <w:rsid w:val="00AE5533"/>
    <w:rsid w:val="00AF261B"/>
    <w:rsid w:val="00AF3213"/>
    <w:rsid w:val="00AF37DF"/>
    <w:rsid w:val="00AF3857"/>
    <w:rsid w:val="00AF39E5"/>
    <w:rsid w:val="00AF4B57"/>
    <w:rsid w:val="00AF71C7"/>
    <w:rsid w:val="00AF7294"/>
    <w:rsid w:val="00B03814"/>
    <w:rsid w:val="00B06672"/>
    <w:rsid w:val="00B075A3"/>
    <w:rsid w:val="00B12C86"/>
    <w:rsid w:val="00B16699"/>
    <w:rsid w:val="00B168DD"/>
    <w:rsid w:val="00B20021"/>
    <w:rsid w:val="00B21D75"/>
    <w:rsid w:val="00B24877"/>
    <w:rsid w:val="00B3142E"/>
    <w:rsid w:val="00B3250B"/>
    <w:rsid w:val="00B3316C"/>
    <w:rsid w:val="00B36F7B"/>
    <w:rsid w:val="00B37CD3"/>
    <w:rsid w:val="00B4089E"/>
    <w:rsid w:val="00B42349"/>
    <w:rsid w:val="00B448F3"/>
    <w:rsid w:val="00B51748"/>
    <w:rsid w:val="00B5258C"/>
    <w:rsid w:val="00B56935"/>
    <w:rsid w:val="00B57320"/>
    <w:rsid w:val="00B66532"/>
    <w:rsid w:val="00B679A3"/>
    <w:rsid w:val="00B71904"/>
    <w:rsid w:val="00B734EA"/>
    <w:rsid w:val="00B7550D"/>
    <w:rsid w:val="00B76EE1"/>
    <w:rsid w:val="00B85291"/>
    <w:rsid w:val="00B8749A"/>
    <w:rsid w:val="00B878DA"/>
    <w:rsid w:val="00B91726"/>
    <w:rsid w:val="00B97472"/>
    <w:rsid w:val="00B97A14"/>
    <w:rsid w:val="00BA42E5"/>
    <w:rsid w:val="00BA53CD"/>
    <w:rsid w:val="00BB0C15"/>
    <w:rsid w:val="00BB0CA1"/>
    <w:rsid w:val="00BB673D"/>
    <w:rsid w:val="00BB7E6D"/>
    <w:rsid w:val="00BC741D"/>
    <w:rsid w:val="00BD18F0"/>
    <w:rsid w:val="00BD3E61"/>
    <w:rsid w:val="00BD4A91"/>
    <w:rsid w:val="00BE0477"/>
    <w:rsid w:val="00BE08CF"/>
    <w:rsid w:val="00BE0E43"/>
    <w:rsid w:val="00BE5717"/>
    <w:rsid w:val="00BF256E"/>
    <w:rsid w:val="00BF332A"/>
    <w:rsid w:val="00BF5A45"/>
    <w:rsid w:val="00C011B1"/>
    <w:rsid w:val="00C046FB"/>
    <w:rsid w:val="00C06059"/>
    <w:rsid w:val="00C10B31"/>
    <w:rsid w:val="00C11A43"/>
    <w:rsid w:val="00C15C4E"/>
    <w:rsid w:val="00C16C0F"/>
    <w:rsid w:val="00C22BC0"/>
    <w:rsid w:val="00C230CB"/>
    <w:rsid w:val="00C231BA"/>
    <w:rsid w:val="00C25106"/>
    <w:rsid w:val="00C260C6"/>
    <w:rsid w:val="00C32461"/>
    <w:rsid w:val="00C36E70"/>
    <w:rsid w:val="00C4183A"/>
    <w:rsid w:val="00C422D1"/>
    <w:rsid w:val="00C4325A"/>
    <w:rsid w:val="00C47595"/>
    <w:rsid w:val="00C50944"/>
    <w:rsid w:val="00C5104A"/>
    <w:rsid w:val="00C53BFB"/>
    <w:rsid w:val="00C54519"/>
    <w:rsid w:val="00C57A58"/>
    <w:rsid w:val="00C6315D"/>
    <w:rsid w:val="00C64E4E"/>
    <w:rsid w:val="00C703AA"/>
    <w:rsid w:val="00C7132A"/>
    <w:rsid w:val="00C71E7A"/>
    <w:rsid w:val="00C72AA8"/>
    <w:rsid w:val="00C757AB"/>
    <w:rsid w:val="00C75D1F"/>
    <w:rsid w:val="00C876CA"/>
    <w:rsid w:val="00C9049F"/>
    <w:rsid w:val="00C91713"/>
    <w:rsid w:val="00C91B7A"/>
    <w:rsid w:val="00C92224"/>
    <w:rsid w:val="00C9252B"/>
    <w:rsid w:val="00C93546"/>
    <w:rsid w:val="00C95BA9"/>
    <w:rsid w:val="00C96E22"/>
    <w:rsid w:val="00CA19BA"/>
    <w:rsid w:val="00CA2F65"/>
    <w:rsid w:val="00CA36F0"/>
    <w:rsid w:val="00CA401B"/>
    <w:rsid w:val="00CA519E"/>
    <w:rsid w:val="00CB75A5"/>
    <w:rsid w:val="00CC00DB"/>
    <w:rsid w:val="00CC0B0D"/>
    <w:rsid w:val="00CC1A16"/>
    <w:rsid w:val="00CC235E"/>
    <w:rsid w:val="00CC3493"/>
    <w:rsid w:val="00CC4230"/>
    <w:rsid w:val="00CC5874"/>
    <w:rsid w:val="00CC5FD6"/>
    <w:rsid w:val="00CC6D46"/>
    <w:rsid w:val="00CD3D87"/>
    <w:rsid w:val="00CD45C6"/>
    <w:rsid w:val="00CD6875"/>
    <w:rsid w:val="00CE3F5B"/>
    <w:rsid w:val="00CE77D7"/>
    <w:rsid w:val="00CF1587"/>
    <w:rsid w:val="00CF2A94"/>
    <w:rsid w:val="00CF3A19"/>
    <w:rsid w:val="00CF5119"/>
    <w:rsid w:val="00CF51B9"/>
    <w:rsid w:val="00CF6AD5"/>
    <w:rsid w:val="00CF76C8"/>
    <w:rsid w:val="00D003AF"/>
    <w:rsid w:val="00D03FD7"/>
    <w:rsid w:val="00D05B9D"/>
    <w:rsid w:val="00D06481"/>
    <w:rsid w:val="00D15B2E"/>
    <w:rsid w:val="00D16A7D"/>
    <w:rsid w:val="00D172C4"/>
    <w:rsid w:val="00D211AE"/>
    <w:rsid w:val="00D244E5"/>
    <w:rsid w:val="00D30018"/>
    <w:rsid w:val="00D30BA5"/>
    <w:rsid w:val="00D32D43"/>
    <w:rsid w:val="00D3393F"/>
    <w:rsid w:val="00D34C39"/>
    <w:rsid w:val="00D35924"/>
    <w:rsid w:val="00D360EB"/>
    <w:rsid w:val="00D37E51"/>
    <w:rsid w:val="00D407D6"/>
    <w:rsid w:val="00D53E46"/>
    <w:rsid w:val="00D570D6"/>
    <w:rsid w:val="00D66BC5"/>
    <w:rsid w:val="00D67DA7"/>
    <w:rsid w:val="00D70888"/>
    <w:rsid w:val="00D7220A"/>
    <w:rsid w:val="00D7347B"/>
    <w:rsid w:val="00D74CA3"/>
    <w:rsid w:val="00D76D1E"/>
    <w:rsid w:val="00D80ED1"/>
    <w:rsid w:val="00D8392C"/>
    <w:rsid w:val="00D84EF7"/>
    <w:rsid w:val="00D86973"/>
    <w:rsid w:val="00D870CF"/>
    <w:rsid w:val="00D933D0"/>
    <w:rsid w:val="00D954AC"/>
    <w:rsid w:val="00D95D42"/>
    <w:rsid w:val="00DA001A"/>
    <w:rsid w:val="00DA4CBC"/>
    <w:rsid w:val="00DB0E83"/>
    <w:rsid w:val="00DB0FDD"/>
    <w:rsid w:val="00DB10C8"/>
    <w:rsid w:val="00DB1729"/>
    <w:rsid w:val="00DB19AF"/>
    <w:rsid w:val="00DB3E1C"/>
    <w:rsid w:val="00DB545B"/>
    <w:rsid w:val="00DB625C"/>
    <w:rsid w:val="00DB78E1"/>
    <w:rsid w:val="00DC21B7"/>
    <w:rsid w:val="00DC2782"/>
    <w:rsid w:val="00DC3437"/>
    <w:rsid w:val="00DC6B27"/>
    <w:rsid w:val="00DC787B"/>
    <w:rsid w:val="00DD1CBC"/>
    <w:rsid w:val="00DD33F4"/>
    <w:rsid w:val="00DD4A79"/>
    <w:rsid w:val="00DD7100"/>
    <w:rsid w:val="00DE0288"/>
    <w:rsid w:val="00DE0B5A"/>
    <w:rsid w:val="00DE16FB"/>
    <w:rsid w:val="00DE347F"/>
    <w:rsid w:val="00DF3E32"/>
    <w:rsid w:val="00DF731B"/>
    <w:rsid w:val="00E00EEB"/>
    <w:rsid w:val="00E03F80"/>
    <w:rsid w:val="00E042CA"/>
    <w:rsid w:val="00E06EE5"/>
    <w:rsid w:val="00E06F1A"/>
    <w:rsid w:val="00E11DED"/>
    <w:rsid w:val="00E128AC"/>
    <w:rsid w:val="00E145AD"/>
    <w:rsid w:val="00E23027"/>
    <w:rsid w:val="00E30087"/>
    <w:rsid w:val="00E309DD"/>
    <w:rsid w:val="00E31335"/>
    <w:rsid w:val="00E329CF"/>
    <w:rsid w:val="00E32D15"/>
    <w:rsid w:val="00E34906"/>
    <w:rsid w:val="00E34E37"/>
    <w:rsid w:val="00E35178"/>
    <w:rsid w:val="00E3599E"/>
    <w:rsid w:val="00E43FF8"/>
    <w:rsid w:val="00E463AF"/>
    <w:rsid w:val="00E54073"/>
    <w:rsid w:val="00E5423F"/>
    <w:rsid w:val="00E60455"/>
    <w:rsid w:val="00E64AA7"/>
    <w:rsid w:val="00E66804"/>
    <w:rsid w:val="00E66B11"/>
    <w:rsid w:val="00E702B1"/>
    <w:rsid w:val="00E762A1"/>
    <w:rsid w:val="00E76959"/>
    <w:rsid w:val="00E808F5"/>
    <w:rsid w:val="00E81B71"/>
    <w:rsid w:val="00E83D5E"/>
    <w:rsid w:val="00E86882"/>
    <w:rsid w:val="00E9370D"/>
    <w:rsid w:val="00EA221C"/>
    <w:rsid w:val="00EA28D5"/>
    <w:rsid w:val="00EA2D3E"/>
    <w:rsid w:val="00EA4814"/>
    <w:rsid w:val="00EA511A"/>
    <w:rsid w:val="00EA6D22"/>
    <w:rsid w:val="00EA7C57"/>
    <w:rsid w:val="00EB199F"/>
    <w:rsid w:val="00EB24E1"/>
    <w:rsid w:val="00EB28C4"/>
    <w:rsid w:val="00EB3F4E"/>
    <w:rsid w:val="00EB5362"/>
    <w:rsid w:val="00EB60FC"/>
    <w:rsid w:val="00EB775D"/>
    <w:rsid w:val="00EC160B"/>
    <w:rsid w:val="00EC381E"/>
    <w:rsid w:val="00EC3AFE"/>
    <w:rsid w:val="00EC44B7"/>
    <w:rsid w:val="00EC56DA"/>
    <w:rsid w:val="00EC6579"/>
    <w:rsid w:val="00EC67D9"/>
    <w:rsid w:val="00EC73CE"/>
    <w:rsid w:val="00EC7BCD"/>
    <w:rsid w:val="00ED13BB"/>
    <w:rsid w:val="00ED5650"/>
    <w:rsid w:val="00ED5AF9"/>
    <w:rsid w:val="00EE0549"/>
    <w:rsid w:val="00EE1307"/>
    <w:rsid w:val="00EE1F76"/>
    <w:rsid w:val="00EE46C3"/>
    <w:rsid w:val="00EE5D8D"/>
    <w:rsid w:val="00EE7C5A"/>
    <w:rsid w:val="00EF0157"/>
    <w:rsid w:val="00EF0A18"/>
    <w:rsid w:val="00EF1B83"/>
    <w:rsid w:val="00EF32F3"/>
    <w:rsid w:val="00EF43AC"/>
    <w:rsid w:val="00EF4C9F"/>
    <w:rsid w:val="00EF5571"/>
    <w:rsid w:val="00EF7DF1"/>
    <w:rsid w:val="00F01A13"/>
    <w:rsid w:val="00F0472F"/>
    <w:rsid w:val="00F04E11"/>
    <w:rsid w:val="00F052E8"/>
    <w:rsid w:val="00F055D4"/>
    <w:rsid w:val="00F05F25"/>
    <w:rsid w:val="00F07992"/>
    <w:rsid w:val="00F104ED"/>
    <w:rsid w:val="00F1163F"/>
    <w:rsid w:val="00F12DEA"/>
    <w:rsid w:val="00F14D7F"/>
    <w:rsid w:val="00F15FBE"/>
    <w:rsid w:val="00F17816"/>
    <w:rsid w:val="00F2761E"/>
    <w:rsid w:val="00F3338C"/>
    <w:rsid w:val="00F3508F"/>
    <w:rsid w:val="00F4306B"/>
    <w:rsid w:val="00F43333"/>
    <w:rsid w:val="00F44FD7"/>
    <w:rsid w:val="00F46A21"/>
    <w:rsid w:val="00F51FBC"/>
    <w:rsid w:val="00F546FE"/>
    <w:rsid w:val="00F552C6"/>
    <w:rsid w:val="00F5565F"/>
    <w:rsid w:val="00F56115"/>
    <w:rsid w:val="00F568FD"/>
    <w:rsid w:val="00F60B88"/>
    <w:rsid w:val="00F67323"/>
    <w:rsid w:val="00F7202F"/>
    <w:rsid w:val="00F7242C"/>
    <w:rsid w:val="00F72798"/>
    <w:rsid w:val="00F73135"/>
    <w:rsid w:val="00F83FCD"/>
    <w:rsid w:val="00F86354"/>
    <w:rsid w:val="00F877C8"/>
    <w:rsid w:val="00F90A03"/>
    <w:rsid w:val="00F927FB"/>
    <w:rsid w:val="00F93271"/>
    <w:rsid w:val="00F94D13"/>
    <w:rsid w:val="00F96792"/>
    <w:rsid w:val="00F96C67"/>
    <w:rsid w:val="00FA055E"/>
    <w:rsid w:val="00FA2285"/>
    <w:rsid w:val="00FA34AE"/>
    <w:rsid w:val="00FA46B4"/>
    <w:rsid w:val="00FB0137"/>
    <w:rsid w:val="00FB309A"/>
    <w:rsid w:val="00FB5148"/>
    <w:rsid w:val="00FB5AD8"/>
    <w:rsid w:val="00FB75BE"/>
    <w:rsid w:val="00FC020D"/>
    <w:rsid w:val="00FC55B6"/>
    <w:rsid w:val="00FC6C4A"/>
    <w:rsid w:val="00FC6D74"/>
    <w:rsid w:val="00FC7956"/>
    <w:rsid w:val="00FD071C"/>
    <w:rsid w:val="00FD0BF4"/>
    <w:rsid w:val="00FD2803"/>
    <w:rsid w:val="00FE19A4"/>
    <w:rsid w:val="00FE410E"/>
    <w:rsid w:val="00FE5211"/>
    <w:rsid w:val="00FE5899"/>
    <w:rsid w:val="00FF32CD"/>
    <w:rsid w:val="00FF374E"/>
    <w:rsid w:val="00FF45F0"/>
    <w:rsid w:val="00FF58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60F93"/>
  <w15:chartTrackingRefBased/>
  <w15:docId w15:val="{4A3006F7-85FE-4C5E-B64A-F3179E80D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B98"/>
    <w:pPr>
      <w:suppressAutoHyphens/>
      <w:spacing w:after="0" w:line="240" w:lineRule="auto"/>
    </w:pPr>
    <w:rPr>
      <w:rFonts w:ascii="Arial" w:eastAsia="Times New Roman" w:hAnsi="Arial" w:cs="Arial"/>
      <w:sz w:val="24"/>
      <w:szCs w:val="20"/>
      <w:lang w:val="es-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071A1"/>
    <w:pPr>
      <w:tabs>
        <w:tab w:val="center" w:pos="4419"/>
        <w:tab w:val="right" w:pos="8838"/>
      </w:tabs>
      <w:suppressAutoHyphens w:val="0"/>
    </w:pPr>
    <w:rPr>
      <w:rFonts w:asciiTheme="minorHAnsi" w:eastAsiaTheme="minorHAnsi" w:hAnsiTheme="minorHAnsi" w:cstheme="minorBidi"/>
      <w:sz w:val="22"/>
      <w:szCs w:val="22"/>
      <w:lang w:val="es-CO" w:eastAsia="en-US"/>
    </w:rPr>
  </w:style>
  <w:style w:type="character" w:customStyle="1" w:styleId="EncabezadoCar">
    <w:name w:val="Encabezado Car"/>
    <w:basedOn w:val="Fuentedeprrafopredeter"/>
    <w:link w:val="Encabezado"/>
    <w:uiPriority w:val="99"/>
    <w:rsid w:val="004071A1"/>
  </w:style>
  <w:style w:type="paragraph" w:styleId="Piedepgina">
    <w:name w:val="footer"/>
    <w:basedOn w:val="Normal"/>
    <w:link w:val="PiedepginaCar"/>
    <w:uiPriority w:val="99"/>
    <w:unhideWhenUsed/>
    <w:rsid w:val="004071A1"/>
    <w:pPr>
      <w:tabs>
        <w:tab w:val="center" w:pos="4419"/>
        <w:tab w:val="right" w:pos="8838"/>
      </w:tabs>
      <w:suppressAutoHyphens w:val="0"/>
    </w:pPr>
    <w:rPr>
      <w:rFonts w:asciiTheme="minorHAnsi" w:eastAsiaTheme="minorHAnsi" w:hAnsiTheme="minorHAnsi" w:cstheme="minorBidi"/>
      <w:sz w:val="22"/>
      <w:szCs w:val="22"/>
      <w:lang w:val="es-CO" w:eastAsia="en-US"/>
    </w:rPr>
  </w:style>
  <w:style w:type="character" w:customStyle="1" w:styleId="PiedepginaCar">
    <w:name w:val="Pie de página Car"/>
    <w:basedOn w:val="Fuentedeprrafopredeter"/>
    <w:link w:val="Piedepgina"/>
    <w:uiPriority w:val="99"/>
    <w:rsid w:val="004071A1"/>
  </w:style>
  <w:style w:type="character" w:customStyle="1" w:styleId="Textodemarcadordeposicin">
    <w:name w:val="Texto de marcador de posición"/>
    <w:basedOn w:val="Fuentedeprrafopredeter"/>
    <w:uiPriority w:val="99"/>
    <w:semiHidden/>
    <w:rsid w:val="000A7015"/>
    <w:rPr>
      <w:color w:val="808080"/>
    </w:rPr>
  </w:style>
  <w:style w:type="paragraph" w:styleId="Textoindependiente">
    <w:name w:val="Body Text"/>
    <w:basedOn w:val="Normal"/>
    <w:link w:val="TextoindependienteCar"/>
    <w:rsid w:val="00A30EDB"/>
    <w:rPr>
      <w:rFonts w:ascii="Times New Roman" w:hAnsi="Times New Roman" w:cs="Times New Roman"/>
    </w:rPr>
  </w:style>
  <w:style w:type="character" w:customStyle="1" w:styleId="TextoindependienteCar">
    <w:name w:val="Texto independiente Car"/>
    <w:basedOn w:val="Fuentedeprrafopredeter"/>
    <w:link w:val="Textoindependiente"/>
    <w:rsid w:val="00A30EDB"/>
    <w:rPr>
      <w:rFonts w:ascii="Times New Roman" w:eastAsia="Times New Roman" w:hAnsi="Times New Roman" w:cs="Times New Roman"/>
      <w:sz w:val="24"/>
      <w:szCs w:val="20"/>
      <w:lang w:val="es-ES" w:eastAsia="zh-CN"/>
    </w:rPr>
  </w:style>
  <w:style w:type="table" w:styleId="Tablaconcuadrcula">
    <w:name w:val="Table Grid"/>
    <w:basedOn w:val="Tablanormal"/>
    <w:uiPriority w:val="39"/>
    <w:rsid w:val="00A30EDB"/>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44FD7"/>
    <w:rPr>
      <w:color w:val="0563C1" w:themeColor="hyperlink"/>
      <w:u w:val="single"/>
    </w:rPr>
  </w:style>
  <w:style w:type="paragraph" w:customStyle="1" w:styleId="TextBody">
    <w:name w:val="Text Body"/>
    <w:basedOn w:val="Normal"/>
    <w:uiPriority w:val="99"/>
    <w:rsid w:val="00F568FD"/>
    <w:pPr>
      <w:widowControl w:val="0"/>
      <w:suppressAutoHyphens w:val="0"/>
      <w:autoSpaceDE w:val="0"/>
      <w:autoSpaceDN w:val="0"/>
      <w:adjustRightInd w:val="0"/>
    </w:pPr>
    <w:rPr>
      <w:rFonts w:ascii="Times New Roman" w:eastAsiaTheme="minorEastAsia" w:hAnsi="Times New Roman" w:cs="Times New Roman"/>
      <w:sz w:val="20"/>
      <w:lang w:val="en-US" w:eastAsia="es-CO"/>
    </w:rPr>
  </w:style>
  <w:style w:type="paragraph" w:styleId="Prrafodelista">
    <w:name w:val="List Paragraph"/>
    <w:basedOn w:val="Normal"/>
    <w:uiPriority w:val="72"/>
    <w:qFormat/>
    <w:rsid w:val="00450260"/>
    <w:pPr>
      <w:ind w:left="720"/>
      <w:contextualSpacing/>
    </w:pPr>
  </w:style>
  <w:style w:type="character" w:customStyle="1" w:styleId="SourceText">
    <w:name w:val="Source Text"/>
    <w:rsid w:val="00D933D0"/>
    <w:rPr>
      <w:rFonts w:ascii="Liberation Mono" w:eastAsia="Droid Sans Fallback" w:hAnsi="Liberation Mono" w:cs="Liberation Mono"/>
    </w:rPr>
  </w:style>
  <w:style w:type="paragraph" w:customStyle="1" w:styleId="PreformattedText">
    <w:name w:val="Preformatted Text"/>
    <w:basedOn w:val="Normal"/>
    <w:rsid w:val="00D933D0"/>
    <w:rPr>
      <w:rFonts w:ascii="Liberation Mono" w:eastAsia="Droid Sans Fallback" w:hAnsi="Liberation Mono" w:cs="Liberation Mono"/>
      <w:sz w:val="20"/>
    </w:rPr>
  </w:style>
  <w:style w:type="paragraph" w:customStyle="1" w:styleId="TableContents">
    <w:name w:val="Table Contents"/>
    <w:basedOn w:val="Normal"/>
    <w:rsid w:val="00D933D0"/>
    <w:pPr>
      <w:suppressLineNumbers/>
    </w:pPr>
  </w:style>
  <w:style w:type="character" w:styleId="Hipervnculovisitado">
    <w:name w:val="FollowedHyperlink"/>
    <w:basedOn w:val="Fuentedeprrafopredeter"/>
    <w:uiPriority w:val="99"/>
    <w:semiHidden/>
    <w:unhideWhenUsed/>
    <w:rsid w:val="0059207E"/>
    <w:rPr>
      <w:color w:val="954F72" w:themeColor="followedHyperlink"/>
      <w:u w:val="single"/>
    </w:rPr>
  </w:style>
  <w:style w:type="character" w:customStyle="1" w:styleId="ListLabel68">
    <w:name w:val="ListLabel 68"/>
    <w:qFormat/>
    <w:rsid w:val="00CF5119"/>
    <w:rPr>
      <w:b/>
      <w:color w:val="1BAE02"/>
      <w:szCs w:val="28"/>
      <w:u w:val="single"/>
    </w:rPr>
  </w:style>
  <w:style w:type="character" w:customStyle="1" w:styleId="InternetLink">
    <w:name w:val="Internet Link"/>
    <w:uiPriority w:val="99"/>
    <w:rsid w:val="00121D2B"/>
    <w:rPr>
      <w:color w:val="FF0000"/>
      <w:u w:val="single"/>
    </w:rPr>
  </w:style>
  <w:style w:type="paragraph" w:styleId="Lista">
    <w:name w:val="List"/>
    <w:basedOn w:val="Textoindependiente"/>
    <w:semiHidden/>
    <w:unhideWhenUsed/>
    <w:rsid w:val="00002CAD"/>
    <w:rPr>
      <w:rFonts w:cs="FreeSans"/>
    </w:rPr>
  </w:style>
  <w:style w:type="paragraph" w:customStyle="1" w:styleId="Listavistosa-nfasis11">
    <w:name w:val="Lista vistosa - Énfasis 11"/>
    <w:basedOn w:val="Normal"/>
    <w:uiPriority w:val="34"/>
    <w:qFormat/>
    <w:rsid w:val="00FE410E"/>
    <w:pPr>
      <w:ind w:left="708"/>
    </w:pPr>
  </w:style>
  <w:style w:type="character" w:customStyle="1" w:styleId="ListLabel72">
    <w:name w:val="ListLabel 72"/>
    <w:qFormat/>
    <w:rsid w:val="00822B0A"/>
    <w:rPr>
      <w:b/>
      <w:color w:val="1BAE02"/>
      <w:szCs w:val="28"/>
    </w:rPr>
  </w:style>
  <w:style w:type="character" w:styleId="Refdecomentario">
    <w:name w:val="annotation reference"/>
    <w:basedOn w:val="Fuentedeprrafopredeter"/>
    <w:uiPriority w:val="99"/>
    <w:semiHidden/>
    <w:unhideWhenUsed/>
    <w:rsid w:val="0076050A"/>
    <w:rPr>
      <w:sz w:val="16"/>
      <w:szCs w:val="16"/>
    </w:rPr>
  </w:style>
  <w:style w:type="paragraph" w:styleId="Textocomentario">
    <w:name w:val="annotation text"/>
    <w:basedOn w:val="Normal"/>
    <w:link w:val="TextocomentarioCar"/>
    <w:uiPriority w:val="99"/>
    <w:semiHidden/>
    <w:unhideWhenUsed/>
    <w:rsid w:val="0076050A"/>
    <w:rPr>
      <w:sz w:val="20"/>
    </w:rPr>
  </w:style>
  <w:style w:type="character" w:customStyle="1" w:styleId="TextocomentarioCar">
    <w:name w:val="Texto comentario Car"/>
    <w:basedOn w:val="Fuentedeprrafopredeter"/>
    <w:link w:val="Textocomentario"/>
    <w:uiPriority w:val="99"/>
    <w:semiHidden/>
    <w:rsid w:val="0076050A"/>
    <w:rPr>
      <w:rFonts w:ascii="Arial" w:eastAsia="Times New Roman" w:hAnsi="Arial" w:cs="Arial"/>
      <w:sz w:val="20"/>
      <w:szCs w:val="20"/>
      <w:lang w:val="es-ES" w:eastAsia="zh-CN"/>
    </w:rPr>
  </w:style>
  <w:style w:type="paragraph" w:styleId="Asuntodelcomentario">
    <w:name w:val="annotation subject"/>
    <w:basedOn w:val="Textocomentario"/>
    <w:next w:val="Textocomentario"/>
    <w:link w:val="AsuntodelcomentarioCar"/>
    <w:uiPriority w:val="99"/>
    <w:semiHidden/>
    <w:unhideWhenUsed/>
    <w:rsid w:val="0076050A"/>
    <w:rPr>
      <w:b/>
      <w:bCs/>
    </w:rPr>
  </w:style>
  <w:style w:type="character" w:customStyle="1" w:styleId="AsuntodelcomentarioCar">
    <w:name w:val="Asunto del comentario Car"/>
    <w:basedOn w:val="TextocomentarioCar"/>
    <w:link w:val="Asuntodelcomentario"/>
    <w:uiPriority w:val="99"/>
    <w:semiHidden/>
    <w:rsid w:val="0076050A"/>
    <w:rPr>
      <w:rFonts w:ascii="Arial" w:eastAsia="Times New Roman" w:hAnsi="Arial" w:cs="Arial"/>
      <w:b/>
      <w:bCs/>
      <w:sz w:val="20"/>
      <w:szCs w:val="20"/>
      <w:lang w:val="es-ES" w:eastAsia="zh-CN"/>
    </w:rPr>
  </w:style>
  <w:style w:type="paragraph" w:styleId="Textodeglobo">
    <w:name w:val="Balloon Text"/>
    <w:basedOn w:val="Normal"/>
    <w:link w:val="TextodegloboCar"/>
    <w:uiPriority w:val="99"/>
    <w:semiHidden/>
    <w:unhideWhenUsed/>
    <w:rsid w:val="0076050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050A"/>
    <w:rPr>
      <w:rFonts w:ascii="Segoe UI" w:eastAsia="Times New Roman" w:hAnsi="Segoe UI" w:cs="Segoe UI"/>
      <w:sz w:val="18"/>
      <w:szCs w:val="18"/>
      <w:lang w:val="es-ES" w:eastAsia="zh-CN"/>
    </w:rPr>
  </w:style>
  <w:style w:type="paragraph" w:customStyle="1" w:styleId="Prrafodelista1">
    <w:name w:val="Párrafo de lista1"/>
    <w:basedOn w:val="Normal"/>
    <w:rsid w:val="006F47C4"/>
    <w:pPr>
      <w:ind w:left="708"/>
    </w:pPr>
    <w:rPr>
      <w:rFonts w:ascii="Times New Roman" w:hAnsi="Times New Roman" w:cs="Times New Roman"/>
      <w:sz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251735">
      <w:bodyDiv w:val="1"/>
      <w:marLeft w:val="0"/>
      <w:marRight w:val="0"/>
      <w:marTop w:val="0"/>
      <w:marBottom w:val="0"/>
      <w:divBdr>
        <w:top w:val="none" w:sz="0" w:space="0" w:color="auto"/>
        <w:left w:val="none" w:sz="0" w:space="0" w:color="auto"/>
        <w:bottom w:val="none" w:sz="0" w:space="0" w:color="auto"/>
        <w:right w:val="none" w:sz="0" w:space="0" w:color="auto"/>
      </w:divBdr>
    </w:div>
    <w:div w:id="466051975">
      <w:bodyDiv w:val="1"/>
      <w:marLeft w:val="0"/>
      <w:marRight w:val="0"/>
      <w:marTop w:val="0"/>
      <w:marBottom w:val="0"/>
      <w:divBdr>
        <w:top w:val="none" w:sz="0" w:space="0" w:color="auto"/>
        <w:left w:val="none" w:sz="0" w:space="0" w:color="auto"/>
        <w:bottom w:val="none" w:sz="0" w:space="0" w:color="auto"/>
        <w:right w:val="none" w:sz="0" w:space="0" w:color="auto"/>
      </w:divBdr>
    </w:div>
    <w:div w:id="599948829">
      <w:bodyDiv w:val="1"/>
      <w:marLeft w:val="0"/>
      <w:marRight w:val="0"/>
      <w:marTop w:val="0"/>
      <w:marBottom w:val="0"/>
      <w:divBdr>
        <w:top w:val="none" w:sz="0" w:space="0" w:color="auto"/>
        <w:left w:val="none" w:sz="0" w:space="0" w:color="auto"/>
        <w:bottom w:val="none" w:sz="0" w:space="0" w:color="auto"/>
        <w:right w:val="none" w:sz="0" w:space="0" w:color="auto"/>
      </w:divBdr>
    </w:div>
    <w:div w:id="717319011">
      <w:bodyDiv w:val="1"/>
      <w:marLeft w:val="0"/>
      <w:marRight w:val="0"/>
      <w:marTop w:val="0"/>
      <w:marBottom w:val="0"/>
      <w:divBdr>
        <w:top w:val="none" w:sz="0" w:space="0" w:color="auto"/>
        <w:left w:val="none" w:sz="0" w:space="0" w:color="auto"/>
        <w:bottom w:val="none" w:sz="0" w:space="0" w:color="auto"/>
        <w:right w:val="none" w:sz="0" w:space="0" w:color="auto"/>
      </w:divBdr>
    </w:div>
    <w:div w:id="818767143">
      <w:bodyDiv w:val="1"/>
      <w:marLeft w:val="0"/>
      <w:marRight w:val="0"/>
      <w:marTop w:val="0"/>
      <w:marBottom w:val="0"/>
      <w:divBdr>
        <w:top w:val="none" w:sz="0" w:space="0" w:color="auto"/>
        <w:left w:val="none" w:sz="0" w:space="0" w:color="auto"/>
        <w:bottom w:val="none" w:sz="0" w:space="0" w:color="auto"/>
        <w:right w:val="none" w:sz="0" w:space="0" w:color="auto"/>
      </w:divBdr>
    </w:div>
    <w:div w:id="1011026437">
      <w:bodyDiv w:val="1"/>
      <w:marLeft w:val="0"/>
      <w:marRight w:val="0"/>
      <w:marTop w:val="0"/>
      <w:marBottom w:val="0"/>
      <w:divBdr>
        <w:top w:val="none" w:sz="0" w:space="0" w:color="auto"/>
        <w:left w:val="none" w:sz="0" w:space="0" w:color="auto"/>
        <w:bottom w:val="none" w:sz="0" w:space="0" w:color="auto"/>
        <w:right w:val="none" w:sz="0" w:space="0" w:color="auto"/>
      </w:divBdr>
    </w:div>
    <w:div w:id="1040475960">
      <w:bodyDiv w:val="1"/>
      <w:marLeft w:val="0"/>
      <w:marRight w:val="0"/>
      <w:marTop w:val="0"/>
      <w:marBottom w:val="0"/>
      <w:divBdr>
        <w:top w:val="none" w:sz="0" w:space="0" w:color="auto"/>
        <w:left w:val="none" w:sz="0" w:space="0" w:color="auto"/>
        <w:bottom w:val="none" w:sz="0" w:space="0" w:color="auto"/>
        <w:right w:val="none" w:sz="0" w:space="0" w:color="auto"/>
      </w:divBdr>
    </w:div>
    <w:div w:id="1133981368">
      <w:bodyDiv w:val="1"/>
      <w:marLeft w:val="0"/>
      <w:marRight w:val="0"/>
      <w:marTop w:val="0"/>
      <w:marBottom w:val="0"/>
      <w:divBdr>
        <w:top w:val="none" w:sz="0" w:space="0" w:color="auto"/>
        <w:left w:val="none" w:sz="0" w:space="0" w:color="auto"/>
        <w:bottom w:val="none" w:sz="0" w:space="0" w:color="auto"/>
        <w:right w:val="none" w:sz="0" w:space="0" w:color="auto"/>
      </w:divBdr>
    </w:div>
    <w:div w:id="1440031788">
      <w:bodyDiv w:val="1"/>
      <w:marLeft w:val="0"/>
      <w:marRight w:val="0"/>
      <w:marTop w:val="0"/>
      <w:marBottom w:val="0"/>
      <w:divBdr>
        <w:top w:val="none" w:sz="0" w:space="0" w:color="auto"/>
        <w:left w:val="none" w:sz="0" w:space="0" w:color="auto"/>
        <w:bottom w:val="none" w:sz="0" w:space="0" w:color="auto"/>
        <w:right w:val="none" w:sz="0" w:space="0" w:color="auto"/>
      </w:divBdr>
    </w:div>
    <w:div w:id="1576549357">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62390199">
      <w:bodyDiv w:val="1"/>
      <w:marLeft w:val="0"/>
      <w:marRight w:val="0"/>
      <w:marTop w:val="0"/>
      <w:marBottom w:val="0"/>
      <w:divBdr>
        <w:top w:val="none" w:sz="0" w:space="0" w:color="auto"/>
        <w:left w:val="none" w:sz="0" w:space="0" w:color="auto"/>
        <w:bottom w:val="none" w:sz="0" w:space="0" w:color="auto"/>
        <w:right w:val="none" w:sz="0" w:space="0" w:color="auto"/>
      </w:divBdr>
    </w:div>
    <w:div w:id="1986351310">
      <w:bodyDiv w:val="1"/>
      <w:marLeft w:val="0"/>
      <w:marRight w:val="0"/>
      <w:marTop w:val="0"/>
      <w:marBottom w:val="0"/>
      <w:divBdr>
        <w:top w:val="none" w:sz="0" w:space="0" w:color="auto"/>
        <w:left w:val="none" w:sz="0" w:space="0" w:color="auto"/>
        <w:bottom w:val="none" w:sz="0" w:space="0" w:color="auto"/>
        <w:right w:val="none" w:sz="0" w:space="0" w:color="auto"/>
      </w:divBdr>
    </w:div>
    <w:div w:id="1995254732">
      <w:bodyDiv w:val="1"/>
      <w:marLeft w:val="0"/>
      <w:marRight w:val="0"/>
      <w:marTop w:val="0"/>
      <w:marBottom w:val="0"/>
      <w:divBdr>
        <w:top w:val="none" w:sz="0" w:space="0" w:color="auto"/>
        <w:left w:val="none" w:sz="0" w:space="0" w:color="auto"/>
        <w:bottom w:val="none" w:sz="0" w:space="0" w:color="auto"/>
        <w:right w:val="none" w:sz="0" w:space="0" w:color="auto"/>
      </w:divBdr>
    </w:div>
    <w:div w:id="20788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mailto:mtorobe@eafit.edu.co" TargetMode="External"/><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blo\Desktop\TablaRecursionAD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blo\Desktop\TablaRecursionAD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Recursiones:</c:v>
                </c:pt>
              </c:strCache>
            </c:strRef>
          </c:tx>
          <c:spPr>
            <a:ln w="28575" cap="rnd">
              <a:solidFill>
                <a:schemeClr val="accent1"/>
              </a:solidFill>
              <a:round/>
            </a:ln>
            <a:effectLst/>
          </c:spPr>
          <c:marker>
            <c:symbol val="none"/>
          </c:marker>
          <c:val>
            <c:numRef>
              <c:f>Hoja1!$B$2:$B$21</c:f>
              <c:numCache>
                <c:formatCode>General</c:formatCode>
                <c:ptCount val="20"/>
                <c:pt idx="0">
                  <c:v>26667</c:v>
                </c:pt>
                <c:pt idx="1">
                  <c:v>106006</c:v>
                </c:pt>
                <c:pt idx="2">
                  <c:v>318032</c:v>
                </c:pt>
                <c:pt idx="3">
                  <c:v>582732</c:v>
                </c:pt>
                <c:pt idx="4">
                  <c:v>794759</c:v>
                </c:pt>
                <c:pt idx="5">
                  <c:v>3438617</c:v>
                </c:pt>
                <c:pt idx="6">
                  <c:v>12432260</c:v>
                </c:pt>
                <c:pt idx="7">
                  <c:v>35495254</c:v>
                </c:pt>
                <c:pt idx="8">
                  <c:v>85327171</c:v>
                </c:pt>
                <c:pt idx="9">
                  <c:v>277044648</c:v>
                </c:pt>
                <c:pt idx="10">
                  <c:v>568425981</c:v>
                </c:pt>
                <c:pt idx="11">
                  <c:v>760143459</c:v>
                </c:pt>
                <c:pt idx="12">
                  <c:v>2872908681</c:v>
                </c:pt>
                <c:pt idx="13">
                  <c:v>3064626161</c:v>
                </c:pt>
                <c:pt idx="14">
                  <c:v>5177391384</c:v>
                </c:pt>
                <c:pt idx="15">
                  <c:v>9494975486</c:v>
                </c:pt>
                <c:pt idx="16">
                  <c:v>11607740710</c:v>
                </c:pt>
                <c:pt idx="17">
                  <c:v>15925324813</c:v>
                </c:pt>
                <c:pt idx="18">
                  <c:v>44919490555</c:v>
                </c:pt>
                <c:pt idx="19">
                  <c:v>160822795922</c:v>
                </c:pt>
              </c:numCache>
            </c:numRef>
          </c:val>
          <c:smooth val="0"/>
          <c:extLst>
            <c:ext xmlns:c16="http://schemas.microsoft.com/office/drawing/2014/chart" uri="{C3380CC4-5D6E-409C-BE32-E72D297353CC}">
              <c16:uniqueId val="{00000000-3185-4FC6-A303-F772A776CD17}"/>
            </c:ext>
          </c:extLst>
        </c:ser>
        <c:dLbls>
          <c:showLegendKey val="0"/>
          <c:showVal val="0"/>
          <c:showCatName val="0"/>
          <c:showSerName val="0"/>
          <c:showPercent val="0"/>
          <c:showBubbleSize val="0"/>
        </c:dLbls>
        <c:smooth val="0"/>
        <c:axId val="486309312"/>
        <c:axId val="486309704"/>
      </c:lineChart>
      <c:catAx>
        <c:axId val="48630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6309704"/>
        <c:crosses val="autoZero"/>
        <c:auto val="1"/>
        <c:lblAlgn val="ctr"/>
        <c:lblOffset val="100"/>
        <c:noMultiLvlLbl val="0"/>
      </c:catAx>
      <c:valAx>
        <c:axId val="486309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6309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manualLayout>
          <c:layoutTarget val="inner"/>
          <c:xMode val="edge"/>
          <c:yMode val="edge"/>
          <c:x val="0.15212467191601051"/>
          <c:y val="0.19622377622377624"/>
          <c:w val="0.83953018372703414"/>
          <c:h val="0.71893581484132663"/>
        </c:manualLayout>
      </c:layout>
      <c:lineChart>
        <c:grouping val="standard"/>
        <c:varyColors val="0"/>
        <c:ser>
          <c:idx val="0"/>
          <c:order val="0"/>
          <c:tx>
            <c:strRef>
              <c:f>Hoja1!$C$1</c:f>
              <c:strCache>
                <c:ptCount val="1"/>
                <c:pt idx="0">
                  <c:v>Tiempo:</c:v>
                </c:pt>
              </c:strCache>
            </c:strRef>
          </c:tx>
          <c:spPr>
            <a:ln w="28575" cap="rnd">
              <a:solidFill>
                <a:schemeClr val="accent1"/>
              </a:solidFill>
              <a:round/>
            </a:ln>
            <a:effectLst/>
          </c:spPr>
          <c:marker>
            <c:symbol val="none"/>
          </c:marker>
          <c:val>
            <c:numRef>
              <c:f>Hoja1!$C$2:$C$21</c:f>
              <c:numCache>
                <c:formatCode>General</c:formatCode>
                <c:ptCount val="20"/>
                <c:pt idx="0">
                  <c:v>20</c:v>
                </c:pt>
                <c:pt idx="1">
                  <c:v>34</c:v>
                </c:pt>
                <c:pt idx="2">
                  <c:v>46</c:v>
                </c:pt>
                <c:pt idx="3">
                  <c:v>67</c:v>
                </c:pt>
                <c:pt idx="4">
                  <c:v>62</c:v>
                </c:pt>
                <c:pt idx="5">
                  <c:v>137</c:v>
                </c:pt>
                <c:pt idx="6">
                  <c:v>363</c:v>
                </c:pt>
                <c:pt idx="7">
                  <c:v>1037</c:v>
                </c:pt>
                <c:pt idx="8">
                  <c:v>1920</c:v>
                </c:pt>
                <c:pt idx="9">
                  <c:v>6717</c:v>
                </c:pt>
                <c:pt idx="10">
                  <c:v>12895</c:v>
                </c:pt>
                <c:pt idx="11">
                  <c:v>12787</c:v>
                </c:pt>
                <c:pt idx="12">
                  <c:v>63002</c:v>
                </c:pt>
                <c:pt idx="13">
                  <c:v>59929</c:v>
                </c:pt>
                <c:pt idx="14">
                  <c:v>61909</c:v>
                </c:pt>
                <c:pt idx="15">
                  <c:v>177372</c:v>
                </c:pt>
                <c:pt idx="16">
                  <c:v>173931</c:v>
                </c:pt>
                <c:pt idx="17">
                  <c:v>171988</c:v>
                </c:pt>
                <c:pt idx="18">
                  <c:v>887665</c:v>
                </c:pt>
                <c:pt idx="19">
                  <c:v>3879457</c:v>
                </c:pt>
              </c:numCache>
            </c:numRef>
          </c:val>
          <c:smooth val="0"/>
          <c:extLst>
            <c:ext xmlns:c16="http://schemas.microsoft.com/office/drawing/2014/chart" uri="{C3380CC4-5D6E-409C-BE32-E72D297353CC}">
              <c16:uniqueId val="{00000000-D346-4E4A-AA2C-03F28F51B22B}"/>
            </c:ext>
          </c:extLst>
        </c:ser>
        <c:dLbls>
          <c:showLegendKey val="0"/>
          <c:showVal val="0"/>
          <c:showCatName val="0"/>
          <c:showSerName val="0"/>
          <c:showPercent val="0"/>
          <c:showBubbleSize val="0"/>
        </c:dLbls>
        <c:smooth val="0"/>
        <c:axId val="486306960"/>
        <c:axId val="486305784"/>
      </c:lineChart>
      <c:catAx>
        <c:axId val="48630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6305784"/>
        <c:crosses val="autoZero"/>
        <c:auto val="1"/>
        <c:lblAlgn val="ctr"/>
        <c:lblOffset val="100"/>
        <c:noMultiLvlLbl val="0"/>
      </c:catAx>
      <c:valAx>
        <c:axId val="486305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86306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F0FBA-C6D2-4FFB-8ACF-BC372043F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2278</Words>
  <Characters>12530</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ED2 Laboratorio 1 - Implementación de Grafos</vt:lpstr>
    </vt:vector>
  </TitlesOfParts>
  <Company/>
  <LinksUpToDate>false</LinksUpToDate>
  <CharactersWithSpaces>14779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ED2 Laboratorio 1 - Implementación de Grafos</dc:title>
  <dc:subject/>
  <dc:creator>Luisa Fernanda Alzate Sanchez</dc:creator>
  <cp:keywords/>
  <dc:description/>
  <cp:lastModifiedBy>Miguel Angel Martinez Florez</cp:lastModifiedBy>
  <cp:revision>3</cp:revision>
  <cp:lastPrinted>2019-01-22T00:16:00Z</cp:lastPrinted>
  <dcterms:created xsi:type="dcterms:W3CDTF">2020-08-25T22:40:00Z</dcterms:created>
  <dcterms:modified xsi:type="dcterms:W3CDTF">2020-08-25T22:41:00Z</dcterms:modified>
</cp:coreProperties>
</file>